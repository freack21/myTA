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19183F" w14:textId="77777777" w:rsidR="009B6AD9" w:rsidRDefault="009B6AD9" w:rsidP="009B6AD9">
      <w:pPr>
        <w:rPr>
          <w:b/>
          <w:u w:val="single"/>
        </w:rPr>
      </w:pPr>
    </w:p>
    <w:p w14:paraId="4609CEA7" w14:textId="6DF351B8" w:rsidR="00670A70" w:rsidRDefault="00B54FFE" w:rsidP="00CC7733">
      <w:pPr>
        <w:jc w:val="center"/>
        <w:rPr>
          <w:b/>
        </w:rPr>
      </w:pPr>
      <w:r>
        <w:rPr>
          <w:b/>
          <w:bCs/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51FA54" wp14:editId="08FD62F4">
                <wp:simplePos x="0" y="0"/>
                <wp:positionH relativeFrom="column">
                  <wp:posOffset>5760720</wp:posOffset>
                </wp:positionH>
                <wp:positionV relativeFrom="paragraph">
                  <wp:posOffset>45199</wp:posOffset>
                </wp:positionV>
                <wp:extent cx="682625" cy="257175"/>
                <wp:effectExtent l="0" t="0" r="22225" b="28575"/>
                <wp:wrapNone/>
                <wp:docPr id="3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4C0AC" w14:textId="77777777" w:rsidR="00FC4091" w:rsidRPr="00B76F21" w:rsidRDefault="00FC4091" w:rsidP="00920457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1FA5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453.6pt;margin-top:3.55pt;width:53.75pt;height:20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">
                <v:textbox>
                  <w:txbxContent>
                    <w:p w14:paraId="5474C0AC" w14:textId="77777777" w:rsidR="00FC4091" w:rsidRPr="00B76F21" w:rsidRDefault="00FC4091" w:rsidP="00920457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-20</w:t>
                      </w:r>
                    </w:p>
                  </w:txbxContent>
                </v:textbox>
              </v:shape>
            </w:pict>
          </mc:Fallback>
        </mc:AlternateContent>
      </w:r>
      <w:r w:rsidR="00670A70">
        <w:rPr>
          <w:b/>
        </w:rPr>
        <w:t>SURAT KETERANGAN</w:t>
      </w:r>
    </w:p>
    <w:p w14:paraId="0149B9E2" w14:textId="77777777" w:rsidR="00670A70" w:rsidRDefault="00670A70" w:rsidP="00670A70">
      <w:pPr>
        <w:jc w:val="center"/>
        <w:rPr>
          <w:b/>
        </w:rPr>
      </w:pPr>
      <w:r>
        <w:rPr>
          <w:b/>
        </w:rPr>
        <w:t>BEBAS ADMINISTRASI PROGRAM STUDI</w:t>
      </w:r>
    </w:p>
    <w:p w14:paraId="046CC515" w14:textId="3BD38F5A" w:rsidR="00670A70" w:rsidRPr="007C12F3" w:rsidRDefault="003B0F55" w:rsidP="00670A70">
      <w:pPr>
        <w:jc w:val="center"/>
      </w:pPr>
      <w:r>
        <w:rPr>
          <w:noProof/>
          <w:lang w:eastAsia="en-US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BC9D678" wp14:editId="0935C3C4">
                <wp:simplePos x="0" y="0"/>
                <wp:positionH relativeFrom="column">
                  <wp:posOffset>1798434</wp:posOffset>
                </wp:positionH>
                <wp:positionV relativeFrom="paragraph">
                  <wp:posOffset>-5080</wp:posOffset>
                </wp:positionV>
                <wp:extent cx="2974340" cy="0"/>
                <wp:effectExtent l="0" t="0" r="16510" b="1905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43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2238E" id="Straight Connector 33" o:spid="_x0000_s1026" style="position:absolute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.6pt,-.4pt" to="375.8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" strokeweight=".26mm">
                <v:stroke joinstyle="miter"/>
              </v:line>
            </w:pict>
          </mc:Fallback>
        </mc:AlternateContent>
      </w:r>
      <w:r w:rsidR="00670A70">
        <w:t xml:space="preserve">Nomor :        </w:t>
      </w:r>
      <w:r w:rsidR="0058075F">
        <w:rPr>
          <w:color w:val="000000"/>
          <w:lang w:eastAsia="en-US"/>
        </w:rPr>
        <w:t>/UN19</w:t>
      </w:r>
      <w:r w:rsidR="0058075F">
        <w:rPr>
          <w:color w:val="000000"/>
          <w:lang w:val="id-ID" w:eastAsia="en-US"/>
        </w:rPr>
        <w:t>.5</w:t>
      </w:r>
      <w:r w:rsidR="0058075F">
        <w:rPr>
          <w:color w:val="000000"/>
          <w:lang w:eastAsia="en-US"/>
        </w:rPr>
        <w:t>.1.</w:t>
      </w:r>
      <w:r w:rsidR="0058075F">
        <w:rPr>
          <w:color w:val="000000"/>
          <w:lang w:val="id-ID" w:eastAsia="en-US"/>
        </w:rPr>
        <w:t>1.7</w:t>
      </w:r>
      <w:r w:rsidR="0058075F">
        <w:rPr>
          <w:color w:val="000000"/>
          <w:lang w:eastAsia="en-US"/>
        </w:rPr>
        <w:t>/TE/</w:t>
      </w:r>
      <w:r w:rsidR="0058075F">
        <w:rPr>
          <w:color w:val="000000"/>
          <w:lang w:val="id-ID" w:eastAsia="en-US"/>
        </w:rPr>
        <w:t>DL</w:t>
      </w:r>
      <w:r w:rsidR="0058075F">
        <w:rPr>
          <w:color w:val="000000"/>
          <w:lang w:eastAsia="en-US"/>
        </w:rPr>
        <w:t>/20</w:t>
      </w:r>
      <w:r w:rsidR="00C267B0">
        <w:rPr>
          <w:color w:val="000000"/>
          <w:lang w:val="id-ID" w:eastAsia="en-US"/>
        </w:rPr>
        <w:t>2</w:t>
      </w:r>
      <w:r w:rsidR="00277355">
        <w:rPr>
          <w:color w:val="000000"/>
          <w:lang w:eastAsia="en-US"/>
        </w:rPr>
        <w:t>6</w:t>
      </w:r>
    </w:p>
    <w:p w14:paraId="5BD17006" w14:textId="77777777" w:rsidR="00670A70" w:rsidRDefault="00670A70" w:rsidP="00670A70">
      <w:pPr>
        <w:jc w:val="center"/>
      </w:pPr>
    </w:p>
    <w:p w14:paraId="0CC380C4" w14:textId="77777777" w:rsidR="00670A70" w:rsidRPr="00A30D00" w:rsidRDefault="00670A70" w:rsidP="00670A70">
      <w:pPr>
        <w:jc w:val="both"/>
        <w:rPr>
          <w:sz w:val="22"/>
          <w:lang w:val="sv-SE"/>
        </w:rPr>
      </w:pPr>
    </w:p>
    <w:p w14:paraId="432F869E" w14:textId="77777777" w:rsidR="00670A70" w:rsidRDefault="00670A70" w:rsidP="00670A70">
      <w:pPr>
        <w:spacing w:line="360" w:lineRule="auto"/>
        <w:ind w:left="709"/>
        <w:jc w:val="both"/>
        <w:rPr>
          <w:lang w:val="sv-SE"/>
        </w:rPr>
      </w:pPr>
      <w:r>
        <w:rPr>
          <w:lang w:val="sv-SE"/>
        </w:rPr>
        <w:t>Yang bertanda tangan di bawah ini, menerangkan bahwa :</w:t>
      </w:r>
    </w:p>
    <w:p w14:paraId="114C23B5" w14:textId="772F7E73" w:rsidR="00670A70" w:rsidRPr="00C267B0" w:rsidRDefault="00670A70" w:rsidP="00670A70">
      <w:pPr>
        <w:spacing w:line="360" w:lineRule="auto"/>
        <w:ind w:left="709"/>
        <w:jc w:val="both"/>
        <w:rPr>
          <w:lang w:val="id-ID"/>
        </w:rPr>
      </w:pPr>
      <w:r>
        <w:rPr>
          <w:lang w:val="sv-SE"/>
        </w:rPr>
        <w:tab/>
      </w:r>
      <w:r>
        <w:rPr>
          <w:lang w:val="it-IT"/>
        </w:rPr>
        <w:t>Nama</w:t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  <w:r w:rsidR="007528B4" w:rsidRPr="007528B4">
        <w:rPr>
          <w:lang w:val="it-IT"/>
        </w:rPr>
        <w:t>Fikri Rivandi</w:t>
      </w:r>
    </w:p>
    <w:p w14:paraId="31029518" w14:textId="42E4A071" w:rsidR="00670A70" w:rsidRPr="00C267B0" w:rsidRDefault="00670A70" w:rsidP="00670A70">
      <w:pPr>
        <w:spacing w:line="360" w:lineRule="auto"/>
        <w:ind w:left="709"/>
        <w:jc w:val="both"/>
        <w:rPr>
          <w:lang w:val="id-ID"/>
        </w:rPr>
      </w:pPr>
      <w:r>
        <w:rPr>
          <w:lang w:val="it-IT"/>
        </w:rPr>
        <w:tab/>
        <w:t>NIM</w:t>
      </w:r>
      <w:r>
        <w:rPr>
          <w:lang w:val="it-IT"/>
        </w:rPr>
        <w:tab/>
      </w:r>
      <w:r>
        <w:rPr>
          <w:lang w:val="it-IT"/>
        </w:rPr>
        <w:tab/>
        <w:t xml:space="preserve">: </w:t>
      </w:r>
      <w:r w:rsidR="007528B4">
        <w:rPr>
          <w:lang w:val="it-IT"/>
        </w:rPr>
        <w:t>2207112583</w:t>
      </w:r>
    </w:p>
    <w:p w14:paraId="4B1E985A" w14:textId="77777777" w:rsidR="00670A70" w:rsidRDefault="00670A70" w:rsidP="00670A70">
      <w:pPr>
        <w:spacing w:line="360" w:lineRule="auto"/>
        <w:ind w:left="709"/>
        <w:jc w:val="both"/>
        <w:rPr>
          <w:lang w:val="sv-SE"/>
        </w:rPr>
      </w:pPr>
      <w:r>
        <w:rPr>
          <w:lang w:val="sv-SE"/>
        </w:rPr>
        <w:t>Telah menyelesaikan</w:t>
      </w:r>
      <w:r w:rsidR="00EB2511">
        <w:rPr>
          <w:lang w:val="sv-SE"/>
        </w:rPr>
        <w:t xml:space="preserve"> persyaratan Skripsi</w:t>
      </w:r>
      <w:r>
        <w:rPr>
          <w:lang w:val="sv-SE"/>
        </w:rPr>
        <w:t xml:space="preserve"> di Program Studi Teknik</w:t>
      </w:r>
      <w:r w:rsidR="0021615B">
        <w:rPr>
          <w:lang w:val="id-ID"/>
        </w:rPr>
        <w:t xml:space="preserve"> Informatika</w:t>
      </w:r>
      <w:r>
        <w:rPr>
          <w:lang w:val="sv-SE"/>
        </w:rPr>
        <w:t>,  yaitu :</w:t>
      </w:r>
    </w:p>
    <w:p w14:paraId="6FC79E57" w14:textId="77777777" w:rsidR="00670A70" w:rsidRDefault="00EB2511" w:rsidP="00670A70">
      <w:pPr>
        <w:numPr>
          <w:ilvl w:val="0"/>
          <w:numId w:val="1"/>
        </w:numPr>
        <w:tabs>
          <w:tab w:val="clear" w:pos="928"/>
          <w:tab w:val="num" w:pos="1701"/>
        </w:tabs>
        <w:spacing w:line="360" w:lineRule="auto"/>
        <w:ind w:left="1560" w:hanging="284"/>
        <w:jc w:val="both"/>
      </w:pPr>
      <w:r>
        <w:t xml:space="preserve">Buku Laporan </w:t>
      </w:r>
      <w:proofErr w:type="spellStart"/>
      <w:r>
        <w:t>Skripsi</w:t>
      </w:r>
      <w:proofErr w:type="spellEnd"/>
      <w:r w:rsidR="00920457">
        <w:t xml:space="preserve"> dan CD</w:t>
      </w:r>
    </w:p>
    <w:p w14:paraId="58127427" w14:textId="77777777" w:rsidR="00EB2511" w:rsidRDefault="00EB2511" w:rsidP="00670A70">
      <w:pPr>
        <w:numPr>
          <w:ilvl w:val="0"/>
          <w:numId w:val="1"/>
        </w:numPr>
        <w:tabs>
          <w:tab w:val="clear" w:pos="928"/>
          <w:tab w:val="num" w:pos="1701"/>
        </w:tabs>
        <w:spacing w:line="360" w:lineRule="auto"/>
        <w:ind w:left="1560" w:hanging="284"/>
        <w:jc w:val="both"/>
      </w:pPr>
      <w:r>
        <w:t>Lembar</w:t>
      </w:r>
      <w:r w:rsidR="00C267B0">
        <w:t xml:space="preserve"> </w:t>
      </w:r>
      <w:proofErr w:type="spellStart"/>
      <w:r w:rsidR="00C267B0">
        <w:t>pengecekan</w:t>
      </w:r>
      <w:proofErr w:type="spellEnd"/>
      <w:r w:rsidR="00C267B0">
        <w:t xml:space="preserve"> </w:t>
      </w:r>
      <w:proofErr w:type="spellStart"/>
      <w:r w:rsidR="00C267B0">
        <w:t>plagiat</w:t>
      </w:r>
      <w:proofErr w:type="spellEnd"/>
      <w:r w:rsidR="00C267B0">
        <w:t xml:space="preserve"> </w:t>
      </w:r>
      <w:proofErr w:type="spellStart"/>
      <w:r w:rsidR="00C267B0">
        <w:t>maksimum</w:t>
      </w:r>
      <w:proofErr w:type="spellEnd"/>
      <w:r w:rsidR="00C267B0">
        <w:t xml:space="preserve"> </w:t>
      </w:r>
      <w:r w:rsidR="00C267B0">
        <w:rPr>
          <w:lang w:val="id-ID"/>
        </w:rPr>
        <w:t>20%</w:t>
      </w:r>
    </w:p>
    <w:p w14:paraId="56FEE272" w14:textId="77777777" w:rsidR="00670A70" w:rsidRDefault="00670A70" w:rsidP="00670A70">
      <w:pPr>
        <w:numPr>
          <w:ilvl w:val="0"/>
          <w:numId w:val="1"/>
        </w:numPr>
        <w:tabs>
          <w:tab w:val="clear" w:pos="928"/>
          <w:tab w:val="num" w:pos="1701"/>
        </w:tabs>
        <w:spacing w:line="360" w:lineRule="auto"/>
        <w:ind w:left="1560" w:hanging="284"/>
        <w:jc w:val="both"/>
      </w:pPr>
      <w:r>
        <w:t>Bio Data</w:t>
      </w:r>
    </w:p>
    <w:p w14:paraId="0B4206EF" w14:textId="77777777" w:rsidR="00670A70" w:rsidRDefault="00670A70" w:rsidP="00670A70">
      <w:pPr>
        <w:numPr>
          <w:ilvl w:val="0"/>
          <w:numId w:val="1"/>
        </w:numPr>
        <w:tabs>
          <w:tab w:val="clear" w:pos="928"/>
          <w:tab w:val="num" w:pos="1701"/>
        </w:tabs>
        <w:spacing w:line="360" w:lineRule="auto"/>
        <w:ind w:left="1560" w:hanging="284"/>
        <w:jc w:val="both"/>
      </w:pP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Keterangan Bebas </w:t>
      </w:r>
      <w:proofErr w:type="spellStart"/>
      <w:r>
        <w:t>Laboratorium</w:t>
      </w:r>
      <w:proofErr w:type="spellEnd"/>
    </w:p>
    <w:p w14:paraId="7F10B84A" w14:textId="77777777" w:rsidR="00670A70" w:rsidRDefault="00670A70" w:rsidP="00670A70">
      <w:pPr>
        <w:numPr>
          <w:ilvl w:val="0"/>
          <w:numId w:val="1"/>
        </w:numPr>
        <w:tabs>
          <w:tab w:val="clear" w:pos="928"/>
          <w:tab w:val="num" w:pos="1701"/>
        </w:tabs>
        <w:spacing w:line="360" w:lineRule="auto"/>
        <w:ind w:left="1560" w:hanging="284"/>
        <w:jc w:val="both"/>
      </w:pPr>
      <w:r>
        <w:t xml:space="preserve">Bukti </w:t>
      </w:r>
      <w:proofErr w:type="spellStart"/>
      <w:r>
        <w:t>Penyerahan</w:t>
      </w:r>
      <w:proofErr w:type="spellEnd"/>
      <w:r>
        <w:t xml:space="preserve"> Tugas Akhir (Alat)</w:t>
      </w:r>
    </w:p>
    <w:p w14:paraId="3F7AFB4C" w14:textId="77777777" w:rsidR="00670A70" w:rsidRDefault="00670A70" w:rsidP="00670A70">
      <w:pPr>
        <w:ind w:left="709"/>
        <w:jc w:val="both"/>
      </w:pPr>
    </w:p>
    <w:p w14:paraId="6C077BBB" w14:textId="77777777" w:rsidR="00670A70" w:rsidRDefault="00670A70" w:rsidP="00670A70">
      <w:pPr>
        <w:ind w:left="709"/>
        <w:jc w:val="both"/>
      </w:pPr>
      <w:proofErr w:type="spellStart"/>
      <w:r>
        <w:t>Demikianlah</w:t>
      </w:r>
      <w:proofErr w:type="spellEnd"/>
      <w:r>
        <w:t xml:space="preserve"> Surat Keterangan ini dibuat untuk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622AF10" w14:textId="77777777" w:rsidR="00670A70" w:rsidRDefault="00670A70" w:rsidP="00670A70">
      <w:pPr>
        <w:ind w:left="709"/>
        <w:jc w:val="both"/>
      </w:pPr>
    </w:p>
    <w:p w14:paraId="60C108C8" w14:textId="77777777" w:rsidR="00CC7733" w:rsidRDefault="00CC7733" w:rsidP="00670A70">
      <w:pPr>
        <w:ind w:left="709"/>
        <w:jc w:val="both"/>
      </w:pPr>
    </w:p>
    <w:p w14:paraId="2BA2FC03" w14:textId="7BD97439" w:rsidR="00670A70" w:rsidRDefault="007528B4" w:rsidP="00DD705A">
      <w:pPr>
        <w:tabs>
          <w:tab w:val="left" w:pos="5670"/>
        </w:tabs>
        <w:jc w:val="both"/>
      </w:pPr>
      <w:r>
        <w:tab/>
      </w:r>
      <w:r>
        <w:tab/>
      </w:r>
      <w:proofErr w:type="spellStart"/>
      <w:r w:rsidR="00670A70">
        <w:t>Pekanbaru</w:t>
      </w:r>
      <w:proofErr w:type="spellEnd"/>
      <w:r w:rsidR="00670A70">
        <w:t xml:space="preserve">, </w:t>
      </w:r>
    </w:p>
    <w:p w14:paraId="26AADB07" w14:textId="077538FD" w:rsidR="0058075F" w:rsidRPr="009B6DE4" w:rsidRDefault="00AF53FE" w:rsidP="007528B4">
      <w:pPr>
        <w:ind w:left="5040" w:firstLine="720"/>
        <w:rPr>
          <w:lang w:val="id-ID"/>
        </w:rPr>
      </w:pPr>
      <w:r>
        <w:rPr>
          <w:lang w:val="id-ID"/>
        </w:rPr>
        <w:t xml:space="preserve">Koor. </w:t>
      </w:r>
      <w:r w:rsidR="0058075F" w:rsidRPr="009B6DE4">
        <w:rPr>
          <w:lang w:val="id-ID"/>
        </w:rPr>
        <w:t>Program Studi Teknik</w:t>
      </w:r>
      <w:r w:rsidR="0021615B">
        <w:rPr>
          <w:lang w:val="id-ID"/>
        </w:rPr>
        <w:t xml:space="preserve"> Informatika</w:t>
      </w:r>
    </w:p>
    <w:p w14:paraId="03A17084" w14:textId="77777777" w:rsidR="0058075F" w:rsidRPr="00DC60ED" w:rsidRDefault="0058075F" w:rsidP="00AF53FE">
      <w:pPr>
        <w:ind w:left="2160"/>
      </w:pPr>
    </w:p>
    <w:p w14:paraId="63662AAE" w14:textId="77777777" w:rsidR="0058075F" w:rsidRPr="00DC60ED" w:rsidRDefault="0058075F" w:rsidP="0058075F"/>
    <w:p w14:paraId="61802DED" w14:textId="77777777" w:rsidR="0058075F" w:rsidRDefault="0058075F" w:rsidP="0058075F">
      <w:pPr>
        <w:jc w:val="center"/>
      </w:pPr>
    </w:p>
    <w:p w14:paraId="312C2AA9" w14:textId="77777777" w:rsidR="00916581" w:rsidRPr="00DC60ED" w:rsidRDefault="00916581" w:rsidP="0058075F">
      <w:pPr>
        <w:jc w:val="center"/>
      </w:pPr>
    </w:p>
    <w:p w14:paraId="0D6EB956" w14:textId="3D576E77" w:rsidR="0058075F" w:rsidRDefault="007528B4" w:rsidP="007528B4">
      <w:pPr>
        <w:ind w:left="5040" w:firstLine="720"/>
      </w:pPr>
      <w:r w:rsidRPr="007528B4">
        <w:rPr>
          <w:b/>
          <w:u w:val="single"/>
          <w:lang w:val="id-ID"/>
        </w:rPr>
        <w:t>T. Yudi Hadiwandra, S.Kom., M.Kom.</w:t>
      </w:r>
    </w:p>
    <w:p w14:paraId="6BC8E2B8" w14:textId="61E528AA" w:rsidR="00920457" w:rsidRDefault="00DD705A" w:rsidP="00DD705A">
      <w:pPr>
        <w:tabs>
          <w:tab w:val="left" w:pos="5670"/>
        </w:tabs>
        <w:jc w:val="both"/>
        <w:rPr>
          <w:lang w:val="id-ID"/>
        </w:rPr>
      </w:pPr>
      <w:r>
        <w:rPr>
          <w:lang w:val="id-ID"/>
        </w:rPr>
        <w:tab/>
      </w:r>
      <w:r w:rsidR="007528B4">
        <w:rPr>
          <w:lang w:val="id-ID"/>
        </w:rPr>
        <w:tab/>
      </w:r>
      <w:r w:rsidR="0058075F" w:rsidRPr="00DC60ED">
        <w:t xml:space="preserve">NIP. </w:t>
      </w:r>
      <w:r w:rsidR="007528B4" w:rsidRPr="007528B4">
        <w:t>19720712 200012 1 002</w:t>
      </w:r>
    </w:p>
    <w:p w14:paraId="14AE9BD1" w14:textId="77777777" w:rsidR="00920457" w:rsidRDefault="00920457" w:rsidP="00670A70">
      <w:pPr>
        <w:ind w:left="5760"/>
        <w:jc w:val="both"/>
        <w:rPr>
          <w:lang w:val="id-ID"/>
        </w:rPr>
      </w:pPr>
    </w:p>
    <w:p w14:paraId="099C54DB" w14:textId="77777777" w:rsidR="0058075F" w:rsidRDefault="0058075F" w:rsidP="00670A70">
      <w:pPr>
        <w:ind w:left="5760"/>
        <w:jc w:val="both"/>
        <w:rPr>
          <w:lang w:val="id-ID"/>
        </w:rPr>
      </w:pPr>
    </w:p>
    <w:p w14:paraId="4D700450" w14:textId="77777777" w:rsidR="00920457" w:rsidRDefault="00920457" w:rsidP="00920457">
      <w:pPr>
        <w:jc w:val="both"/>
        <w:rPr>
          <w:lang w:val="id-ID"/>
        </w:rPr>
      </w:pPr>
    </w:p>
    <w:p w14:paraId="5D625816" w14:textId="77777777" w:rsidR="00920457" w:rsidRPr="00834BDA" w:rsidRDefault="00920457" w:rsidP="00920457">
      <w:pPr>
        <w:rPr>
          <w:sz w:val="20"/>
          <w:szCs w:val="20"/>
          <w:lang w:val="id-ID"/>
        </w:rPr>
      </w:pPr>
      <w:r w:rsidRPr="00834BDA">
        <w:rPr>
          <w:sz w:val="20"/>
          <w:szCs w:val="20"/>
          <w:lang w:val="id-ID"/>
        </w:rPr>
        <w:t>Catatan :</w:t>
      </w:r>
    </w:p>
    <w:p w14:paraId="20DA3AD5" w14:textId="77777777" w:rsidR="00920457" w:rsidRPr="00834BDA" w:rsidRDefault="00920457" w:rsidP="00920457">
      <w:pPr>
        <w:rPr>
          <w:sz w:val="20"/>
          <w:szCs w:val="20"/>
          <w:lang w:val="id-ID"/>
        </w:rPr>
      </w:pPr>
      <w:r>
        <w:rPr>
          <w:sz w:val="20"/>
          <w:szCs w:val="20"/>
          <w:lang w:val="id-ID"/>
        </w:rPr>
        <w:t xml:space="preserve">Form ini ditandatangani Ka. Prodi </w:t>
      </w:r>
      <w:r w:rsidR="00C80A1F">
        <w:rPr>
          <w:sz w:val="20"/>
          <w:szCs w:val="20"/>
          <w:lang w:val="id-ID"/>
        </w:rPr>
        <w:t>setelah diparaf oleh staf</w:t>
      </w:r>
      <w:r w:rsidR="00C80A1F">
        <w:rPr>
          <w:sz w:val="20"/>
          <w:szCs w:val="20"/>
        </w:rPr>
        <w:t xml:space="preserve"> a</w:t>
      </w:r>
      <w:r w:rsidR="003478E4">
        <w:rPr>
          <w:sz w:val="20"/>
          <w:szCs w:val="20"/>
          <w:lang w:val="id-ID"/>
        </w:rPr>
        <w:t>dministrasi.</w:t>
      </w:r>
    </w:p>
    <w:p w14:paraId="6F0FB400" w14:textId="77777777" w:rsidR="00920457" w:rsidRDefault="00920457" w:rsidP="00920457">
      <w:pPr>
        <w:jc w:val="both"/>
        <w:rPr>
          <w:lang w:val="id-ID"/>
        </w:rPr>
      </w:pPr>
    </w:p>
    <w:p w14:paraId="48794DCC" w14:textId="77777777" w:rsidR="00920457" w:rsidRDefault="00920457" w:rsidP="00670A70">
      <w:pPr>
        <w:ind w:left="5760"/>
        <w:jc w:val="both"/>
        <w:rPr>
          <w:lang w:val="id-ID"/>
        </w:rPr>
      </w:pPr>
    </w:p>
    <w:p w14:paraId="70AA773A" w14:textId="77777777" w:rsidR="00920457" w:rsidRDefault="00920457" w:rsidP="00670A70">
      <w:pPr>
        <w:ind w:left="5760"/>
        <w:jc w:val="both"/>
      </w:pPr>
    </w:p>
    <w:p w14:paraId="56ACF065" w14:textId="77777777" w:rsidR="009B6AD9" w:rsidRPr="009B6AD9" w:rsidRDefault="009B6AD9" w:rsidP="00670A70">
      <w:pPr>
        <w:ind w:left="5760"/>
        <w:jc w:val="both"/>
      </w:pPr>
    </w:p>
    <w:p w14:paraId="438F2423" w14:textId="77777777" w:rsidR="00920457" w:rsidRDefault="00920457" w:rsidP="00670A70">
      <w:pPr>
        <w:ind w:left="5760"/>
        <w:jc w:val="both"/>
        <w:rPr>
          <w:lang w:val="id-ID"/>
        </w:rPr>
      </w:pPr>
    </w:p>
    <w:p w14:paraId="656A3D90" w14:textId="77777777" w:rsidR="00920457" w:rsidRDefault="00920457" w:rsidP="00670A70">
      <w:pPr>
        <w:ind w:left="5760"/>
        <w:jc w:val="both"/>
        <w:rPr>
          <w:lang w:val="id-ID"/>
        </w:rPr>
      </w:pPr>
    </w:p>
    <w:p w14:paraId="37C897E7" w14:textId="77777777" w:rsidR="00920457" w:rsidRDefault="00920457" w:rsidP="00670A70">
      <w:pPr>
        <w:ind w:left="5760"/>
        <w:jc w:val="both"/>
        <w:rPr>
          <w:lang w:val="id-ID"/>
        </w:rPr>
      </w:pPr>
    </w:p>
    <w:p w14:paraId="2578438C" w14:textId="77777777" w:rsidR="00920457" w:rsidRDefault="00920457" w:rsidP="00670A70">
      <w:pPr>
        <w:ind w:left="5760"/>
        <w:jc w:val="both"/>
        <w:rPr>
          <w:lang w:val="id-ID"/>
        </w:rPr>
      </w:pPr>
    </w:p>
    <w:p w14:paraId="11C42868" w14:textId="77777777" w:rsidR="00920457" w:rsidRDefault="00920457" w:rsidP="00670A70">
      <w:pPr>
        <w:ind w:left="5760"/>
        <w:jc w:val="both"/>
        <w:rPr>
          <w:lang w:val="id-ID"/>
        </w:rPr>
      </w:pPr>
    </w:p>
    <w:p w14:paraId="2D4EC964" w14:textId="77777777" w:rsidR="0058075F" w:rsidRDefault="0058075F" w:rsidP="00670A70">
      <w:pPr>
        <w:ind w:left="5760"/>
        <w:jc w:val="both"/>
        <w:rPr>
          <w:lang w:val="id-ID"/>
        </w:rPr>
      </w:pPr>
    </w:p>
    <w:p w14:paraId="4290D03A" w14:textId="77777777" w:rsidR="00D32408" w:rsidRDefault="00D32408" w:rsidP="00250E49">
      <w:pPr>
        <w:jc w:val="both"/>
        <w:rPr>
          <w:b/>
          <w:u w:val="single"/>
          <w:lang w:val="id-ID"/>
        </w:rPr>
      </w:pPr>
    </w:p>
    <w:p w14:paraId="4891252D" w14:textId="77777777" w:rsidR="00D32408" w:rsidRDefault="00D32408" w:rsidP="00250E49">
      <w:pPr>
        <w:jc w:val="both"/>
        <w:rPr>
          <w:b/>
          <w:u w:val="single"/>
          <w:lang w:val="id-ID"/>
        </w:rPr>
      </w:pPr>
    </w:p>
    <w:p w14:paraId="584A325C" w14:textId="77777777" w:rsidR="000024E1" w:rsidRPr="009B6AD9" w:rsidRDefault="000024E1" w:rsidP="00042EA9">
      <w:pPr>
        <w:jc w:val="both"/>
        <w:rPr>
          <w:b/>
          <w:u w:val="single"/>
        </w:rPr>
      </w:pPr>
    </w:p>
    <w:sectPr w:rsidR="000024E1" w:rsidRPr="009B6AD9" w:rsidSect="00E27EC3">
      <w:headerReference w:type="default" r:id="rId8"/>
      <w:footnotePr>
        <w:pos w:val="beneathText"/>
      </w:footnotePr>
      <w:pgSz w:w="11907" w:h="16840" w:code="9"/>
      <w:pgMar w:top="2410" w:right="432" w:bottom="677" w:left="1138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6DAF2" w14:textId="77777777" w:rsidR="00C5548A" w:rsidRDefault="00C5548A">
      <w:r>
        <w:separator/>
      </w:r>
    </w:p>
  </w:endnote>
  <w:endnote w:type="continuationSeparator" w:id="0">
    <w:p w14:paraId="0E89FCB0" w14:textId="77777777" w:rsidR="00C5548A" w:rsidRDefault="00C55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3C85" w14:textId="77777777" w:rsidR="00C5548A" w:rsidRDefault="00C5548A">
      <w:r>
        <w:separator/>
      </w:r>
    </w:p>
  </w:footnote>
  <w:footnote w:type="continuationSeparator" w:id="0">
    <w:p w14:paraId="0A034E9C" w14:textId="77777777" w:rsidR="00C5548A" w:rsidRDefault="00C55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C516" w14:textId="77777777" w:rsidR="00FC4091" w:rsidRDefault="00955441" w:rsidP="00063A82">
    <w:pPr>
      <w:pStyle w:val="Header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F9225F6" wp14:editId="32495223">
              <wp:simplePos x="0" y="0"/>
              <wp:positionH relativeFrom="column">
                <wp:posOffset>-19685</wp:posOffset>
              </wp:positionH>
              <wp:positionV relativeFrom="paragraph">
                <wp:posOffset>1330960</wp:posOffset>
              </wp:positionV>
              <wp:extent cx="6486525" cy="0"/>
              <wp:effectExtent l="0" t="19050" r="47625" b="3810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6D888" id="Line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5pt,104.8pt" to="509.2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" strokeweight="4.5pt">
              <v:stroke linestyle="thinThick"/>
            </v:lin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77A73B" wp14:editId="0B576950">
              <wp:simplePos x="0" y="0"/>
              <wp:positionH relativeFrom="column">
                <wp:posOffset>1021715</wp:posOffset>
              </wp:positionH>
              <wp:positionV relativeFrom="paragraph">
                <wp:posOffset>-169659</wp:posOffset>
              </wp:positionV>
              <wp:extent cx="4820920" cy="1636395"/>
              <wp:effectExtent l="0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0920" cy="1636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28EC7" w14:textId="77777777" w:rsidR="00FC4091" w:rsidRDefault="00FC4091" w:rsidP="00A0529B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14:paraId="560C56D0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KEMENTERIAN 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PENDIDIKAN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</w:rPr>
                            <w:t>, KEBUDAYAAN,</w:t>
                          </w:r>
                        </w:p>
                        <w:p w14:paraId="326B4068" w14:textId="77777777" w:rsidR="00955441" w:rsidRPr="00955441" w:rsidRDefault="0095544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RISET, DAN TEKNOLOGI</w:t>
                          </w:r>
                        </w:p>
                        <w:p w14:paraId="57929D43" w14:textId="77777777" w:rsidR="00FC4091" w:rsidRPr="00C12E57" w:rsidRDefault="00FC4091" w:rsidP="00C12E57">
                          <w:pPr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55634D">
                            <w:rPr>
                              <w:b/>
                              <w:sz w:val="22"/>
                            </w:rPr>
                            <w:t>UNIVERSITAS RIAU</w:t>
                          </w:r>
                          <w:r>
                            <w:rPr>
                              <w:b/>
                              <w:sz w:val="22"/>
                              <w:lang w:val="id-ID"/>
                            </w:rPr>
                            <w:t xml:space="preserve"> – FAKULTAS TEKNIK</w:t>
                          </w:r>
                        </w:p>
                        <w:p w14:paraId="2EA7F81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JURUSAN TEKNIK ELEKTRO</w:t>
                          </w:r>
                        </w:p>
                        <w:p w14:paraId="7CE67C7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PROGRAM STUDI TEKNIK </w:t>
                          </w:r>
                          <w:r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INFORMATIKA</w:t>
                          </w:r>
                        </w:p>
                        <w:p w14:paraId="31432007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  <w:lang w:val="id-ID"/>
                            </w:rPr>
                          </w:pPr>
                          <w:r w:rsidRPr="0055634D">
                            <w:rPr>
                              <w:sz w:val="18"/>
                            </w:rPr>
                            <w:t xml:space="preserve">Kampus Bina Widya Km 12,5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Simpang</w:t>
                          </w:r>
                          <w:proofErr w:type="spellEnd"/>
                          <w:r w:rsidRPr="0055634D">
                            <w:rPr>
                              <w:sz w:val="18"/>
                            </w:rPr>
                            <w:t xml:space="preserve"> Baru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Pekanbaru</w:t>
                          </w:r>
                          <w:proofErr w:type="spellEnd"/>
                        </w:p>
                        <w:p w14:paraId="77308B2D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Telepon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: (0761) 66595 Laman : http://</w:t>
                          </w:r>
                          <w:r>
                            <w:rPr>
                              <w:sz w:val="18"/>
                              <w:lang w:val="id-ID"/>
                            </w:rPr>
                            <w:t>Informatika</w:t>
                          </w:r>
                          <w:r>
                            <w:rPr>
                              <w:sz w:val="18"/>
                            </w:rPr>
                            <w:t xml:space="preserve">.ft.unri.ac.id </w:t>
                          </w:r>
                        </w:p>
                        <w:p w14:paraId="1C582700" w14:textId="77777777" w:rsidR="00FC4091" w:rsidRDefault="00FC4091" w:rsidP="001B6D43">
                          <w:pPr>
                            <w:jc w:val="center"/>
                            <w:rPr>
                              <w:sz w:val="18"/>
                            </w:rPr>
                          </w:pPr>
                        </w:p>
                        <w:p w14:paraId="7CDCE2F8" w14:textId="77777777" w:rsidR="00FC4091" w:rsidRPr="00063A82" w:rsidRDefault="00FC4091" w:rsidP="001B6D43">
                          <w:pPr>
                            <w:jc w:val="center"/>
                          </w:pPr>
                        </w:p>
                        <w:p w14:paraId="40FC383C" w14:textId="77777777" w:rsidR="00FC4091" w:rsidRPr="00063A82" w:rsidRDefault="00FC4091" w:rsidP="00063A8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77A7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80.45pt;margin-top:-13.35pt;width:379.6pt;height:128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" stroked="f">
              <v:textbox>
                <w:txbxContent>
                  <w:p w14:paraId="6E628EC7" w14:textId="77777777" w:rsidR="00FC4091" w:rsidRDefault="00FC4091" w:rsidP="00A0529B">
                    <w:pPr>
                      <w:jc w:val="center"/>
                      <w:rPr>
                        <w:b/>
                      </w:rPr>
                    </w:pPr>
                  </w:p>
                  <w:p w14:paraId="560C56D0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KEMENTERIAN </w:t>
                    </w:r>
                    <w:r w:rsidR="00955441" w:rsidRPr="00955441">
                      <w:rPr>
                        <w:b/>
                        <w:sz w:val="28"/>
                        <w:szCs w:val="28"/>
                        <w:lang w:val="id-ID"/>
                      </w:rPr>
                      <w:t>PENDIDIKAN</w:t>
                    </w:r>
                    <w:r w:rsidR="00955441" w:rsidRPr="00955441">
                      <w:rPr>
                        <w:b/>
                        <w:sz w:val="28"/>
                        <w:szCs w:val="28"/>
                      </w:rPr>
                      <w:t>, KEBUDAYAAN,</w:t>
                    </w:r>
                  </w:p>
                  <w:p w14:paraId="326B4068" w14:textId="77777777" w:rsidR="00955441" w:rsidRPr="00955441" w:rsidRDefault="0095544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RISET, DAN TEKNOLOGI</w:t>
                    </w:r>
                  </w:p>
                  <w:p w14:paraId="57929D43" w14:textId="77777777" w:rsidR="00FC4091" w:rsidRPr="00C12E57" w:rsidRDefault="00FC4091" w:rsidP="00C12E57">
                    <w:pPr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55634D">
                      <w:rPr>
                        <w:b/>
                        <w:sz w:val="22"/>
                      </w:rPr>
                      <w:t>UNIVERSITAS RIAU</w:t>
                    </w:r>
                    <w:r>
                      <w:rPr>
                        <w:b/>
                        <w:sz w:val="22"/>
                        <w:lang w:val="id-ID"/>
                      </w:rPr>
                      <w:t xml:space="preserve"> – FAKULTAS TEKNIK</w:t>
                    </w:r>
                  </w:p>
                  <w:p w14:paraId="2EA7F81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JURUSAN TEKNIK ELEKTRO</w:t>
                    </w:r>
                  </w:p>
                  <w:p w14:paraId="7CE67C7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  <w:lang w:val="id-ID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PROGRAM STUDI TEKNIK </w:t>
                    </w:r>
                    <w:r w:rsidRPr="00955441">
                      <w:rPr>
                        <w:b/>
                        <w:sz w:val="28"/>
                        <w:szCs w:val="28"/>
                        <w:lang w:val="id-ID"/>
                      </w:rPr>
                      <w:t>INFORMATIKA</w:t>
                    </w:r>
                  </w:p>
                  <w:p w14:paraId="31432007" w14:textId="77777777" w:rsidR="00FC4091" w:rsidRDefault="00FC4091" w:rsidP="00A0529B">
                    <w:pPr>
                      <w:jc w:val="center"/>
                      <w:rPr>
                        <w:sz w:val="18"/>
                        <w:lang w:val="id-ID"/>
                      </w:rPr>
                    </w:pPr>
                    <w:r w:rsidRPr="0055634D">
                      <w:rPr>
                        <w:sz w:val="18"/>
                      </w:rPr>
                      <w:t xml:space="preserve">Kampus Bina Widya Km 12,5 </w:t>
                    </w:r>
                    <w:proofErr w:type="spellStart"/>
                    <w:r w:rsidRPr="0055634D">
                      <w:rPr>
                        <w:sz w:val="18"/>
                      </w:rPr>
                      <w:t>Simpang</w:t>
                    </w:r>
                    <w:proofErr w:type="spellEnd"/>
                    <w:r w:rsidRPr="0055634D">
                      <w:rPr>
                        <w:sz w:val="18"/>
                      </w:rPr>
                      <w:t xml:space="preserve"> Baru </w:t>
                    </w:r>
                    <w:proofErr w:type="spellStart"/>
                    <w:r w:rsidRPr="0055634D">
                      <w:rPr>
                        <w:sz w:val="18"/>
                      </w:rPr>
                      <w:t>Pekanbaru</w:t>
                    </w:r>
                    <w:proofErr w:type="spellEnd"/>
                  </w:p>
                  <w:p w14:paraId="77308B2D" w14:textId="77777777" w:rsidR="00FC4091" w:rsidRDefault="00FC4091" w:rsidP="00A0529B">
                    <w:pPr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Telepon</w:t>
                    </w:r>
                    <w:proofErr w:type="spellEnd"/>
                    <w:r>
                      <w:rPr>
                        <w:sz w:val="18"/>
                      </w:rPr>
                      <w:t xml:space="preserve"> : (0761) 66595 Laman : http://</w:t>
                    </w:r>
                    <w:r>
                      <w:rPr>
                        <w:sz w:val="18"/>
                        <w:lang w:val="id-ID"/>
                      </w:rPr>
                      <w:t>Informatika</w:t>
                    </w:r>
                    <w:r>
                      <w:rPr>
                        <w:sz w:val="18"/>
                      </w:rPr>
                      <w:t xml:space="preserve">.ft.unri.ac.id </w:t>
                    </w:r>
                  </w:p>
                  <w:p w14:paraId="1C582700" w14:textId="77777777" w:rsidR="00FC4091" w:rsidRDefault="00FC4091" w:rsidP="001B6D43">
                    <w:pPr>
                      <w:jc w:val="center"/>
                      <w:rPr>
                        <w:sz w:val="18"/>
                      </w:rPr>
                    </w:pPr>
                  </w:p>
                  <w:p w14:paraId="7CDCE2F8" w14:textId="77777777" w:rsidR="00FC4091" w:rsidRPr="00063A82" w:rsidRDefault="00FC4091" w:rsidP="001B6D43">
                    <w:pPr>
                      <w:jc w:val="center"/>
                    </w:pPr>
                  </w:p>
                  <w:p w14:paraId="40FC383C" w14:textId="77777777" w:rsidR="00FC4091" w:rsidRPr="00063A82" w:rsidRDefault="00FC4091" w:rsidP="00063A8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FC409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36FE49A" wp14:editId="66A1A6CF">
              <wp:simplePos x="0" y="0"/>
              <wp:positionH relativeFrom="column">
                <wp:posOffset>-153035</wp:posOffset>
              </wp:positionH>
              <wp:positionV relativeFrom="paragraph">
                <wp:posOffset>635</wp:posOffset>
              </wp:positionV>
              <wp:extent cx="1193165" cy="1120140"/>
              <wp:effectExtent l="0" t="0" r="6985" b="381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120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36FE4" w14:textId="77777777" w:rsidR="00FC4091" w:rsidRPr="00637155" w:rsidRDefault="00FC4091" w:rsidP="009B6DE4"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05A89A2B" wp14:editId="302F209D">
                                <wp:extent cx="990600" cy="1028700"/>
                                <wp:effectExtent l="19050" t="0" r="0" b="0"/>
                                <wp:docPr id="1623914898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1028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FE49A" id="Text Box 4" o:spid="_x0000_s1028" type="#_x0000_t202" style="position:absolute;left:0;text-align:left;margin-left:-12.05pt;margin-top:.05pt;width:93.95pt;height:88.2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" stroked="f">
              <v:textbox style="mso-fit-shape-to-text:t">
                <w:txbxContent>
                  <w:p w14:paraId="30C36FE4" w14:textId="77777777" w:rsidR="00FC4091" w:rsidRPr="00637155" w:rsidRDefault="00FC4091" w:rsidP="009B6DE4"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05A89A2B" wp14:editId="302F209D">
                          <wp:extent cx="990600" cy="1028700"/>
                          <wp:effectExtent l="19050" t="0" r="0" b="0"/>
                          <wp:docPr id="1623914898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10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0004823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B70FC8"/>
    <w:multiLevelType w:val="hybridMultilevel"/>
    <w:tmpl w:val="3AEE09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442C7"/>
    <w:multiLevelType w:val="hybridMultilevel"/>
    <w:tmpl w:val="22D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411D3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AB1248"/>
    <w:multiLevelType w:val="hybridMultilevel"/>
    <w:tmpl w:val="EA1A6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354FE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50C8D"/>
    <w:multiLevelType w:val="hybridMultilevel"/>
    <w:tmpl w:val="59A464EE"/>
    <w:lvl w:ilvl="0" w:tplc="708C199E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653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DA42DF6"/>
    <w:multiLevelType w:val="hybridMultilevel"/>
    <w:tmpl w:val="CC162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B2A46"/>
    <w:multiLevelType w:val="hybridMultilevel"/>
    <w:tmpl w:val="F4EA5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10981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08270C"/>
    <w:multiLevelType w:val="hybridMultilevel"/>
    <w:tmpl w:val="6458F474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4934EAB"/>
    <w:multiLevelType w:val="hybridMultilevel"/>
    <w:tmpl w:val="5A5E4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429A6"/>
    <w:multiLevelType w:val="hybridMultilevel"/>
    <w:tmpl w:val="BBB4A1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04ECF"/>
    <w:multiLevelType w:val="hybridMultilevel"/>
    <w:tmpl w:val="4566E9EA"/>
    <w:lvl w:ilvl="0" w:tplc="A75E56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9490657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DE7D8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00ED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FB7E32"/>
    <w:multiLevelType w:val="hybridMultilevel"/>
    <w:tmpl w:val="16507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14B2B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745337"/>
    <w:multiLevelType w:val="hybridMultilevel"/>
    <w:tmpl w:val="C274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641910">
    <w:abstractNumId w:val="0"/>
  </w:num>
  <w:num w:numId="2" w16cid:durableId="577983365">
    <w:abstractNumId w:val="1"/>
  </w:num>
  <w:num w:numId="3" w16cid:durableId="1724518138">
    <w:abstractNumId w:val="2"/>
  </w:num>
  <w:num w:numId="4" w16cid:durableId="262419323">
    <w:abstractNumId w:val="11"/>
  </w:num>
  <w:num w:numId="5" w16cid:durableId="364064009">
    <w:abstractNumId w:val="6"/>
  </w:num>
  <w:num w:numId="6" w16cid:durableId="285355516">
    <w:abstractNumId w:val="8"/>
  </w:num>
  <w:num w:numId="7" w16cid:durableId="1940216589">
    <w:abstractNumId w:val="12"/>
  </w:num>
  <w:num w:numId="8" w16cid:durableId="1470703481">
    <w:abstractNumId w:val="18"/>
  </w:num>
  <w:num w:numId="9" w16cid:durableId="1948267489">
    <w:abstractNumId w:val="24"/>
  </w:num>
  <w:num w:numId="10" w16cid:durableId="2073893286">
    <w:abstractNumId w:val="16"/>
  </w:num>
  <w:num w:numId="11" w16cid:durableId="1112939570">
    <w:abstractNumId w:val="22"/>
  </w:num>
  <w:num w:numId="12" w16cid:durableId="1409035996">
    <w:abstractNumId w:val="5"/>
  </w:num>
  <w:num w:numId="13" w16cid:durableId="965165042">
    <w:abstractNumId w:val="10"/>
  </w:num>
  <w:num w:numId="14" w16cid:durableId="1873151363">
    <w:abstractNumId w:val="20"/>
  </w:num>
  <w:num w:numId="15" w16cid:durableId="2051222735">
    <w:abstractNumId w:val="21"/>
  </w:num>
  <w:num w:numId="16" w16cid:durableId="2095205514">
    <w:abstractNumId w:val="7"/>
  </w:num>
  <w:num w:numId="17" w16cid:durableId="946473702">
    <w:abstractNumId w:val="23"/>
  </w:num>
  <w:num w:numId="18" w16cid:durableId="818957769">
    <w:abstractNumId w:val="14"/>
  </w:num>
  <w:num w:numId="19" w16cid:durableId="1487164900">
    <w:abstractNumId w:val="19"/>
  </w:num>
  <w:num w:numId="20" w16cid:durableId="2111121047">
    <w:abstractNumId w:val="17"/>
  </w:num>
  <w:num w:numId="21" w16cid:durableId="1430659447">
    <w:abstractNumId w:val="4"/>
  </w:num>
  <w:num w:numId="22" w16cid:durableId="714811820">
    <w:abstractNumId w:val="3"/>
  </w:num>
  <w:num w:numId="23" w16cid:durableId="1520654421">
    <w:abstractNumId w:val="15"/>
  </w:num>
  <w:num w:numId="24" w16cid:durableId="1384058152">
    <w:abstractNumId w:val="9"/>
  </w:num>
  <w:num w:numId="25" w16cid:durableId="284701538">
    <w:abstractNumId w:val="13"/>
  </w:num>
  <w:num w:numId="26" w16cid:durableId="7497400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93E"/>
    <w:rsid w:val="0000019F"/>
    <w:rsid w:val="000010D8"/>
    <w:rsid w:val="000024E1"/>
    <w:rsid w:val="00003632"/>
    <w:rsid w:val="000041BC"/>
    <w:rsid w:val="00006501"/>
    <w:rsid w:val="00007FD2"/>
    <w:rsid w:val="00012E9B"/>
    <w:rsid w:val="00014266"/>
    <w:rsid w:val="00014D6E"/>
    <w:rsid w:val="000158D6"/>
    <w:rsid w:val="00022CE6"/>
    <w:rsid w:val="00023DFC"/>
    <w:rsid w:val="0002567C"/>
    <w:rsid w:val="0003010F"/>
    <w:rsid w:val="00030273"/>
    <w:rsid w:val="000303F4"/>
    <w:rsid w:val="0003127F"/>
    <w:rsid w:val="00033CCB"/>
    <w:rsid w:val="00034724"/>
    <w:rsid w:val="00034C21"/>
    <w:rsid w:val="0003552F"/>
    <w:rsid w:val="000376EE"/>
    <w:rsid w:val="00042EA9"/>
    <w:rsid w:val="00043C10"/>
    <w:rsid w:val="00044086"/>
    <w:rsid w:val="00046696"/>
    <w:rsid w:val="000468D4"/>
    <w:rsid w:val="0005077B"/>
    <w:rsid w:val="00051CF4"/>
    <w:rsid w:val="000566F4"/>
    <w:rsid w:val="00057038"/>
    <w:rsid w:val="00060016"/>
    <w:rsid w:val="00060536"/>
    <w:rsid w:val="000607A1"/>
    <w:rsid w:val="00060DCE"/>
    <w:rsid w:val="00061643"/>
    <w:rsid w:val="00063A82"/>
    <w:rsid w:val="000659F6"/>
    <w:rsid w:val="00066ADF"/>
    <w:rsid w:val="00073525"/>
    <w:rsid w:val="000758E3"/>
    <w:rsid w:val="000759AE"/>
    <w:rsid w:val="00075FA2"/>
    <w:rsid w:val="00080690"/>
    <w:rsid w:val="000817A9"/>
    <w:rsid w:val="00083BA8"/>
    <w:rsid w:val="00084263"/>
    <w:rsid w:val="000909C1"/>
    <w:rsid w:val="00090A5E"/>
    <w:rsid w:val="000911F8"/>
    <w:rsid w:val="000942AB"/>
    <w:rsid w:val="000A31A1"/>
    <w:rsid w:val="000A3BF4"/>
    <w:rsid w:val="000A3D13"/>
    <w:rsid w:val="000A4A1D"/>
    <w:rsid w:val="000A4E9D"/>
    <w:rsid w:val="000B33F9"/>
    <w:rsid w:val="000B3638"/>
    <w:rsid w:val="000B44C3"/>
    <w:rsid w:val="000B60D4"/>
    <w:rsid w:val="000B6617"/>
    <w:rsid w:val="000B79A4"/>
    <w:rsid w:val="000C2593"/>
    <w:rsid w:val="000C2774"/>
    <w:rsid w:val="000C4E01"/>
    <w:rsid w:val="000C67F9"/>
    <w:rsid w:val="000C7445"/>
    <w:rsid w:val="000D0A58"/>
    <w:rsid w:val="000D1518"/>
    <w:rsid w:val="000D2298"/>
    <w:rsid w:val="000D3310"/>
    <w:rsid w:val="000D3525"/>
    <w:rsid w:val="000D3CE8"/>
    <w:rsid w:val="000D4BC2"/>
    <w:rsid w:val="000D5D98"/>
    <w:rsid w:val="000D6F15"/>
    <w:rsid w:val="000E0F19"/>
    <w:rsid w:val="000E6194"/>
    <w:rsid w:val="000E6A64"/>
    <w:rsid w:val="000E70DF"/>
    <w:rsid w:val="000F0166"/>
    <w:rsid w:val="000F3FB6"/>
    <w:rsid w:val="000F736E"/>
    <w:rsid w:val="001005D7"/>
    <w:rsid w:val="001009F5"/>
    <w:rsid w:val="00100D33"/>
    <w:rsid w:val="001012CC"/>
    <w:rsid w:val="00103251"/>
    <w:rsid w:val="00104610"/>
    <w:rsid w:val="00110535"/>
    <w:rsid w:val="0011151B"/>
    <w:rsid w:val="0011232B"/>
    <w:rsid w:val="00113C71"/>
    <w:rsid w:val="00114900"/>
    <w:rsid w:val="00115EF0"/>
    <w:rsid w:val="00115F4B"/>
    <w:rsid w:val="00117148"/>
    <w:rsid w:val="00121E37"/>
    <w:rsid w:val="00122568"/>
    <w:rsid w:val="0012484A"/>
    <w:rsid w:val="00124C06"/>
    <w:rsid w:val="00125A2B"/>
    <w:rsid w:val="0012614D"/>
    <w:rsid w:val="00127FF3"/>
    <w:rsid w:val="0013136C"/>
    <w:rsid w:val="001317FF"/>
    <w:rsid w:val="00131D17"/>
    <w:rsid w:val="00134FEC"/>
    <w:rsid w:val="00136056"/>
    <w:rsid w:val="00137362"/>
    <w:rsid w:val="00137D07"/>
    <w:rsid w:val="00143461"/>
    <w:rsid w:val="00144176"/>
    <w:rsid w:val="001449D5"/>
    <w:rsid w:val="001452C6"/>
    <w:rsid w:val="00147886"/>
    <w:rsid w:val="00147CCA"/>
    <w:rsid w:val="0015274C"/>
    <w:rsid w:val="00153E04"/>
    <w:rsid w:val="00157EA3"/>
    <w:rsid w:val="00160D51"/>
    <w:rsid w:val="00161048"/>
    <w:rsid w:val="001614AA"/>
    <w:rsid w:val="00161D81"/>
    <w:rsid w:val="00163A1C"/>
    <w:rsid w:val="00164F3A"/>
    <w:rsid w:val="00165C6D"/>
    <w:rsid w:val="0016749D"/>
    <w:rsid w:val="00167518"/>
    <w:rsid w:val="00170762"/>
    <w:rsid w:val="00170D3C"/>
    <w:rsid w:val="00171CDA"/>
    <w:rsid w:val="00171CF9"/>
    <w:rsid w:val="00172F58"/>
    <w:rsid w:val="00175AE8"/>
    <w:rsid w:val="00176E94"/>
    <w:rsid w:val="00177974"/>
    <w:rsid w:val="001803A9"/>
    <w:rsid w:val="00181962"/>
    <w:rsid w:val="00182868"/>
    <w:rsid w:val="00182F23"/>
    <w:rsid w:val="0018344D"/>
    <w:rsid w:val="00185161"/>
    <w:rsid w:val="00187946"/>
    <w:rsid w:val="00190CF0"/>
    <w:rsid w:val="0019292B"/>
    <w:rsid w:val="00193796"/>
    <w:rsid w:val="001A29D0"/>
    <w:rsid w:val="001A399F"/>
    <w:rsid w:val="001A4C01"/>
    <w:rsid w:val="001A55C8"/>
    <w:rsid w:val="001A681C"/>
    <w:rsid w:val="001A717D"/>
    <w:rsid w:val="001A7759"/>
    <w:rsid w:val="001A7E77"/>
    <w:rsid w:val="001B4462"/>
    <w:rsid w:val="001B4C52"/>
    <w:rsid w:val="001B5C24"/>
    <w:rsid w:val="001B65EB"/>
    <w:rsid w:val="001B6CC2"/>
    <w:rsid w:val="001B6D43"/>
    <w:rsid w:val="001C02A3"/>
    <w:rsid w:val="001C053B"/>
    <w:rsid w:val="001C0762"/>
    <w:rsid w:val="001C1F3A"/>
    <w:rsid w:val="001C32D0"/>
    <w:rsid w:val="001C33BC"/>
    <w:rsid w:val="001C38F4"/>
    <w:rsid w:val="001C4E78"/>
    <w:rsid w:val="001D109D"/>
    <w:rsid w:val="001D2BB3"/>
    <w:rsid w:val="001D33CC"/>
    <w:rsid w:val="001D494A"/>
    <w:rsid w:val="001D4A4C"/>
    <w:rsid w:val="001D76E8"/>
    <w:rsid w:val="001D7C45"/>
    <w:rsid w:val="001D7FA9"/>
    <w:rsid w:val="001E216E"/>
    <w:rsid w:val="001E2C07"/>
    <w:rsid w:val="001E3001"/>
    <w:rsid w:val="001E471F"/>
    <w:rsid w:val="001E71E3"/>
    <w:rsid w:val="001E7BF7"/>
    <w:rsid w:val="001E7CFA"/>
    <w:rsid w:val="001F07DB"/>
    <w:rsid w:val="001F0A43"/>
    <w:rsid w:val="001F0F38"/>
    <w:rsid w:val="001F20AE"/>
    <w:rsid w:val="001F5804"/>
    <w:rsid w:val="00200674"/>
    <w:rsid w:val="00201483"/>
    <w:rsid w:val="00201F59"/>
    <w:rsid w:val="00205A43"/>
    <w:rsid w:val="0020613C"/>
    <w:rsid w:val="00207C30"/>
    <w:rsid w:val="002101F0"/>
    <w:rsid w:val="00210369"/>
    <w:rsid w:val="00211FBF"/>
    <w:rsid w:val="002125ED"/>
    <w:rsid w:val="002135E7"/>
    <w:rsid w:val="00214BDA"/>
    <w:rsid w:val="002153C1"/>
    <w:rsid w:val="0021615B"/>
    <w:rsid w:val="00220A77"/>
    <w:rsid w:val="00220D6A"/>
    <w:rsid w:val="0022100E"/>
    <w:rsid w:val="002219C1"/>
    <w:rsid w:val="00222782"/>
    <w:rsid w:val="0022299E"/>
    <w:rsid w:val="00223053"/>
    <w:rsid w:val="00223197"/>
    <w:rsid w:val="00225717"/>
    <w:rsid w:val="00225CC6"/>
    <w:rsid w:val="00226189"/>
    <w:rsid w:val="0024071E"/>
    <w:rsid w:val="00241D5A"/>
    <w:rsid w:val="002444D7"/>
    <w:rsid w:val="00250E49"/>
    <w:rsid w:val="0025204F"/>
    <w:rsid w:val="002528A3"/>
    <w:rsid w:val="00252D0B"/>
    <w:rsid w:val="00254DDA"/>
    <w:rsid w:val="0025564A"/>
    <w:rsid w:val="00255F5B"/>
    <w:rsid w:val="00261567"/>
    <w:rsid w:val="00264416"/>
    <w:rsid w:val="002659FD"/>
    <w:rsid w:val="002664F8"/>
    <w:rsid w:val="00271B04"/>
    <w:rsid w:val="00271D56"/>
    <w:rsid w:val="002747B7"/>
    <w:rsid w:val="002747BF"/>
    <w:rsid w:val="00277290"/>
    <w:rsid w:val="00277355"/>
    <w:rsid w:val="002774C2"/>
    <w:rsid w:val="0028004C"/>
    <w:rsid w:val="002837E0"/>
    <w:rsid w:val="00284EE0"/>
    <w:rsid w:val="0028578A"/>
    <w:rsid w:val="00286033"/>
    <w:rsid w:val="0028687D"/>
    <w:rsid w:val="00290F42"/>
    <w:rsid w:val="00291869"/>
    <w:rsid w:val="00291A44"/>
    <w:rsid w:val="00292AB9"/>
    <w:rsid w:val="00295ED7"/>
    <w:rsid w:val="002961B4"/>
    <w:rsid w:val="002A287E"/>
    <w:rsid w:val="002A3EB2"/>
    <w:rsid w:val="002A58C8"/>
    <w:rsid w:val="002B5A67"/>
    <w:rsid w:val="002B708A"/>
    <w:rsid w:val="002B7AA1"/>
    <w:rsid w:val="002C099F"/>
    <w:rsid w:val="002C2AE4"/>
    <w:rsid w:val="002C6D3E"/>
    <w:rsid w:val="002C75EA"/>
    <w:rsid w:val="002C7BD8"/>
    <w:rsid w:val="002D002A"/>
    <w:rsid w:val="002D09A9"/>
    <w:rsid w:val="002D1DEC"/>
    <w:rsid w:val="002D2EAE"/>
    <w:rsid w:val="002D3D17"/>
    <w:rsid w:val="002D577B"/>
    <w:rsid w:val="002D6106"/>
    <w:rsid w:val="002D70B5"/>
    <w:rsid w:val="002E1B41"/>
    <w:rsid w:val="002E5834"/>
    <w:rsid w:val="002E60B8"/>
    <w:rsid w:val="002E7034"/>
    <w:rsid w:val="002E762C"/>
    <w:rsid w:val="002F11FB"/>
    <w:rsid w:val="002F1375"/>
    <w:rsid w:val="002F4CCA"/>
    <w:rsid w:val="002F4CE6"/>
    <w:rsid w:val="002F503F"/>
    <w:rsid w:val="002F587A"/>
    <w:rsid w:val="002F7C61"/>
    <w:rsid w:val="00300489"/>
    <w:rsid w:val="003026E0"/>
    <w:rsid w:val="003054B6"/>
    <w:rsid w:val="0030699C"/>
    <w:rsid w:val="003077BF"/>
    <w:rsid w:val="00310624"/>
    <w:rsid w:val="00310B20"/>
    <w:rsid w:val="00311256"/>
    <w:rsid w:val="00312016"/>
    <w:rsid w:val="00312068"/>
    <w:rsid w:val="00314BFF"/>
    <w:rsid w:val="00315B5E"/>
    <w:rsid w:val="00315E47"/>
    <w:rsid w:val="00317246"/>
    <w:rsid w:val="0032267E"/>
    <w:rsid w:val="003227A3"/>
    <w:rsid w:val="00323DE9"/>
    <w:rsid w:val="0032497C"/>
    <w:rsid w:val="003308BF"/>
    <w:rsid w:val="00331F97"/>
    <w:rsid w:val="003325D7"/>
    <w:rsid w:val="00336C31"/>
    <w:rsid w:val="0034018D"/>
    <w:rsid w:val="00340F4F"/>
    <w:rsid w:val="00345796"/>
    <w:rsid w:val="003457F1"/>
    <w:rsid w:val="0034580E"/>
    <w:rsid w:val="00345A8E"/>
    <w:rsid w:val="00345B1C"/>
    <w:rsid w:val="003478E4"/>
    <w:rsid w:val="00351C43"/>
    <w:rsid w:val="00352151"/>
    <w:rsid w:val="003537FF"/>
    <w:rsid w:val="0035507B"/>
    <w:rsid w:val="003618D4"/>
    <w:rsid w:val="003625B6"/>
    <w:rsid w:val="00363986"/>
    <w:rsid w:val="0036491C"/>
    <w:rsid w:val="00365F57"/>
    <w:rsid w:val="00366A0C"/>
    <w:rsid w:val="00367E8E"/>
    <w:rsid w:val="00370EB2"/>
    <w:rsid w:val="00371740"/>
    <w:rsid w:val="00371A8A"/>
    <w:rsid w:val="0037285C"/>
    <w:rsid w:val="0037349E"/>
    <w:rsid w:val="003739F4"/>
    <w:rsid w:val="00375BB8"/>
    <w:rsid w:val="0037611D"/>
    <w:rsid w:val="003824D5"/>
    <w:rsid w:val="003830F6"/>
    <w:rsid w:val="00386AB1"/>
    <w:rsid w:val="0038766A"/>
    <w:rsid w:val="003921BE"/>
    <w:rsid w:val="00394D64"/>
    <w:rsid w:val="003950CE"/>
    <w:rsid w:val="00397245"/>
    <w:rsid w:val="003A07AE"/>
    <w:rsid w:val="003A0D81"/>
    <w:rsid w:val="003A292E"/>
    <w:rsid w:val="003A2D3C"/>
    <w:rsid w:val="003A3309"/>
    <w:rsid w:val="003A465A"/>
    <w:rsid w:val="003A591E"/>
    <w:rsid w:val="003A7F71"/>
    <w:rsid w:val="003B0F55"/>
    <w:rsid w:val="003B109E"/>
    <w:rsid w:val="003B236D"/>
    <w:rsid w:val="003B2B0B"/>
    <w:rsid w:val="003B57EE"/>
    <w:rsid w:val="003B5A90"/>
    <w:rsid w:val="003B5C2E"/>
    <w:rsid w:val="003B65DD"/>
    <w:rsid w:val="003C05BE"/>
    <w:rsid w:val="003C2AAE"/>
    <w:rsid w:val="003C4833"/>
    <w:rsid w:val="003C7492"/>
    <w:rsid w:val="003C7852"/>
    <w:rsid w:val="003D058C"/>
    <w:rsid w:val="003D2016"/>
    <w:rsid w:val="003D2868"/>
    <w:rsid w:val="003D33C1"/>
    <w:rsid w:val="003D749D"/>
    <w:rsid w:val="003E19F8"/>
    <w:rsid w:val="003E1B2C"/>
    <w:rsid w:val="003E27DD"/>
    <w:rsid w:val="003E2E09"/>
    <w:rsid w:val="003E6B86"/>
    <w:rsid w:val="003E6C5E"/>
    <w:rsid w:val="003E7159"/>
    <w:rsid w:val="003E7E1E"/>
    <w:rsid w:val="003E7E4D"/>
    <w:rsid w:val="003F18AC"/>
    <w:rsid w:val="003F364E"/>
    <w:rsid w:val="003F3BAF"/>
    <w:rsid w:val="003F582C"/>
    <w:rsid w:val="00401340"/>
    <w:rsid w:val="00401463"/>
    <w:rsid w:val="004023EE"/>
    <w:rsid w:val="00402A66"/>
    <w:rsid w:val="00403421"/>
    <w:rsid w:val="00404A0F"/>
    <w:rsid w:val="00404ED3"/>
    <w:rsid w:val="00404F36"/>
    <w:rsid w:val="004064B2"/>
    <w:rsid w:val="0040687A"/>
    <w:rsid w:val="00406CF3"/>
    <w:rsid w:val="0041133F"/>
    <w:rsid w:val="0041247A"/>
    <w:rsid w:val="0041387E"/>
    <w:rsid w:val="00415534"/>
    <w:rsid w:val="00415637"/>
    <w:rsid w:val="00416245"/>
    <w:rsid w:val="0041701A"/>
    <w:rsid w:val="00420437"/>
    <w:rsid w:val="004204B8"/>
    <w:rsid w:val="0042229B"/>
    <w:rsid w:val="00422626"/>
    <w:rsid w:val="004241BF"/>
    <w:rsid w:val="00426259"/>
    <w:rsid w:val="0042663B"/>
    <w:rsid w:val="00426947"/>
    <w:rsid w:val="004305D2"/>
    <w:rsid w:val="00433C33"/>
    <w:rsid w:val="004379B2"/>
    <w:rsid w:val="004408B9"/>
    <w:rsid w:val="00441163"/>
    <w:rsid w:val="004419CC"/>
    <w:rsid w:val="004427CD"/>
    <w:rsid w:val="00445E32"/>
    <w:rsid w:val="00447A43"/>
    <w:rsid w:val="004507C4"/>
    <w:rsid w:val="004512BE"/>
    <w:rsid w:val="00452311"/>
    <w:rsid w:val="00453B80"/>
    <w:rsid w:val="004549C9"/>
    <w:rsid w:val="00455EA5"/>
    <w:rsid w:val="004607AF"/>
    <w:rsid w:val="004636EF"/>
    <w:rsid w:val="00467E94"/>
    <w:rsid w:val="004712F3"/>
    <w:rsid w:val="0047258C"/>
    <w:rsid w:val="00473ADC"/>
    <w:rsid w:val="0047461B"/>
    <w:rsid w:val="00480A37"/>
    <w:rsid w:val="0048122F"/>
    <w:rsid w:val="0048535A"/>
    <w:rsid w:val="00485896"/>
    <w:rsid w:val="00485E9F"/>
    <w:rsid w:val="00486A96"/>
    <w:rsid w:val="00486F0A"/>
    <w:rsid w:val="00490268"/>
    <w:rsid w:val="004906B8"/>
    <w:rsid w:val="00490F66"/>
    <w:rsid w:val="00497824"/>
    <w:rsid w:val="004A0B3F"/>
    <w:rsid w:val="004A1EFC"/>
    <w:rsid w:val="004A21D7"/>
    <w:rsid w:val="004A2BE2"/>
    <w:rsid w:val="004B27C7"/>
    <w:rsid w:val="004B2A4F"/>
    <w:rsid w:val="004B2C3B"/>
    <w:rsid w:val="004B390A"/>
    <w:rsid w:val="004B5CED"/>
    <w:rsid w:val="004B79AB"/>
    <w:rsid w:val="004C0D0E"/>
    <w:rsid w:val="004C473C"/>
    <w:rsid w:val="004C4997"/>
    <w:rsid w:val="004C4C56"/>
    <w:rsid w:val="004C600E"/>
    <w:rsid w:val="004C7EB5"/>
    <w:rsid w:val="004D0580"/>
    <w:rsid w:val="004D14E5"/>
    <w:rsid w:val="004D20A7"/>
    <w:rsid w:val="004D3C74"/>
    <w:rsid w:val="004D44D3"/>
    <w:rsid w:val="004D4637"/>
    <w:rsid w:val="004E1373"/>
    <w:rsid w:val="004E2251"/>
    <w:rsid w:val="004E460F"/>
    <w:rsid w:val="004E6FFB"/>
    <w:rsid w:val="004E79CE"/>
    <w:rsid w:val="004F13E3"/>
    <w:rsid w:val="004F2379"/>
    <w:rsid w:val="004F6482"/>
    <w:rsid w:val="004F7C0E"/>
    <w:rsid w:val="005007DA"/>
    <w:rsid w:val="00501C22"/>
    <w:rsid w:val="00501E18"/>
    <w:rsid w:val="0050203E"/>
    <w:rsid w:val="00502DB1"/>
    <w:rsid w:val="005031E3"/>
    <w:rsid w:val="00505F99"/>
    <w:rsid w:val="00511D36"/>
    <w:rsid w:val="00512897"/>
    <w:rsid w:val="00513F71"/>
    <w:rsid w:val="0051469D"/>
    <w:rsid w:val="005146B1"/>
    <w:rsid w:val="0051481C"/>
    <w:rsid w:val="00514995"/>
    <w:rsid w:val="005150AF"/>
    <w:rsid w:val="00516533"/>
    <w:rsid w:val="0052133E"/>
    <w:rsid w:val="0052223F"/>
    <w:rsid w:val="00523922"/>
    <w:rsid w:val="00523D2F"/>
    <w:rsid w:val="00524DA3"/>
    <w:rsid w:val="00525F0F"/>
    <w:rsid w:val="00526F98"/>
    <w:rsid w:val="00527213"/>
    <w:rsid w:val="005304AD"/>
    <w:rsid w:val="00530528"/>
    <w:rsid w:val="00530629"/>
    <w:rsid w:val="00530A00"/>
    <w:rsid w:val="00530EBA"/>
    <w:rsid w:val="00532A9E"/>
    <w:rsid w:val="00535E2F"/>
    <w:rsid w:val="00542D61"/>
    <w:rsid w:val="005461E6"/>
    <w:rsid w:val="00547BB8"/>
    <w:rsid w:val="00547BD0"/>
    <w:rsid w:val="005506C8"/>
    <w:rsid w:val="00553749"/>
    <w:rsid w:val="005538E7"/>
    <w:rsid w:val="00553A88"/>
    <w:rsid w:val="0055634D"/>
    <w:rsid w:val="00562D66"/>
    <w:rsid w:val="00565EF2"/>
    <w:rsid w:val="00567E35"/>
    <w:rsid w:val="0057206B"/>
    <w:rsid w:val="005734DE"/>
    <w:rsid w:val="0057407C"/>
    <w:rsid w:val="00574E6F"/>
    <w:rsid w:val="0057550D"/>
    <w:rsid w:val="00575D12"/>
    <w:rsid w:val="0058075F"/>
    <w:rsid w:val="005808F5"/>
    <w:rsid w:val="00581932"/>
    <w:rsid w:val="00581C3A"/>
    <w:rsid w:val="005871D8"/>
    <w:rsid w:val="005910F8"/>
    <w:rsid w:val="0059261E"/>
    <w:rsid w:val="0059433B"/>
    <w:rsid w:val="005950B6"/>
    <w:rsid w:val="0059587D"/>
    <w:rsid w:val="005959D6"/>
    <w:rsid w:val="00595F84"/>
    <w:rsid w:val="00597E5E"/>
    <w:rsid w:val="005A06EF"/>
    <w:rsid w:val="005A0A85"/>
    <w:rsid w:val="005A24C8"/>
    <w:rsid w:val="005A2DCF"/>
    <w:rsid w:val="005A4C1E"/>
    <w:rsid w:val="005A5CFF"/>
    <w:rsid w:val="005A6E3E"/>
    <w:rsid w:val="005B2B5E"/>
    <w:rsid w:val="005B5FD4"/>
    <w:rsid w:val="005B65C4"/>
    <w:rsid w:val="005B7E86"/>
    <w:rsid w:val="005C03FF"/>
    <w:rsid w:val="005C241D"/>
    <w:rsid w:val="005C3749"/>
    <w:rsid w:val="005C37B6"/>
    <w:rsid w:val="005C5F3D"/>
    <w:rsid w:val="005C6786"/>
    <w:rsid w:val="005C7D88"/>
    <w:rsid w:val="005D028D"/>
    <w:rsid w:val="005D1A32"/>
    <w:rsid w:val="005D272E"/>
    <w:rsid w:val="005D348E"/>
    <w:rsid w:val="005D3858"/>
    <w:rsid w:val="005D3CB9"/>
    <w:rsid w:val="005D3EAE"/>
    <w:rsid w:val="005D3FC5"/>
    <w:rsid w:val="005D4707"/>
    <w:rsid w:val="005D4BF2"/>
    <w:rsid w:val="005D5C17"/>
    <w:rsid w:val="005D654E"/>
    <w:rsid w:val="005D7324"/>
    <w:rsid w:val="005D792B"/>
    <w:rsid w:val="005E50AF"/>
    <w:rsid w:val="005E5C91"/>
    <w:rsid w:val="005E7F71"/>
    <w:rsid w:val="005F07D5"/>
    <w:rsid w:val="005F1E23"/>
    <w:rsid w:val="005F24A6"/>
    <w:rsid w:val="005F2A56"/>
    <w:rsid w:val="005F2DCF"/>
    <w:rsid w:val="005F3FB2"/>
    <w:rsid w:val="005F648F"/>
    <w:rsid w:val="005F7929"/>
    <w:rsid w:val="005F7DBB"/>
    <w:rsid w:val="006004F1"/>
    <w:rsid w:val="00600F76"/>
    <w:rsid w:val="00601C1D"/>
    <w:rsid w:val="006042BC"/>
    <w:rsid w:val="00607301"/>
    <w:rsid w:val="0060769E"/>
    <w:rsid w:val="00615DF7"/>
    <w:rsid w:val="00620840"/>
    <w:rsid w:val="00620CC2"/>
    <w:rsid w:val="00622AC3"/>
    <w:rsid w:val="00622CDF"/>
    <w:rsid w:val="00623CA8"/>
    <w:rsid w:val="00624051"/>
    <w:rsid w:val="006245F5"/>
    <w:rsid w:val="0062538F"/>
    <w:rsid w:val="00625704"/>
    <w:rsid w:val="0063040B"/>
    <w:rsid w:val="00634939"/>
    <w:rsid w:val="00637155"/>
    <w:rsid w:val="006371C0"/>
    <w:rsid w:val="006377E6"/>
    <w:rsid w:val="006447EA"/>
    <w:rsid w:val="006460F2"/>
    <w:rsid w:val="00647AA6"/>
    <w:rsid w:val="00647E7F"/>
    <w:rsid w:val="0065007A"/>
    <w:rsid w:val="00650C39"/>
    <w:rsid w:val="00653242"/>
    <w:rsid w:val="006577A1"/>
    <w:rsid w:val="00661366"/>
    <w:rsid w:val="006616C3"/>
    <w:rsid w:val="00663745"/>
    <w:rsid w:val="00664B2F"/>
    <w:rsid w:val="00670A70"/>
    <w:rsid w:val="00671905"/>
    <w:rsid w:val="006722DA"/>
    <w:rsid w:val="00673483"/>
    <w:rsid w:val="006738C4"/>
    <w:rsid w:val="00674030"/>
    <w:rsid w:val="00674540"/>
    <w:rsid w:val="0067457B"/>
    <w:rsid w:val="00675DDE"/>
    <w:rsid w:val="0067610E"/>
    <w:rsid w:val="00677B93"/>
    <w:rsid w:val="006810CF"/>
    <w:rsid w:val="0069104B"/>
    <w:rsid w:val="00691143"/>
    <w:rsid w:val="006937B9"/>
    <w:rsid w:val="00695017"/>
    <w:rsid w:val="00697783"/>
    <w:rsid w:val="006A09D6"/>
    <w:rsid w:val="006A1E4E"/>
    <w:rsid w:val="006A2128"/>
    <w:rsid w:val="006A2859"/>
    <w:rsid w:val="006A34F8"/>
    <w:rsid w:val="006A3684"/>
    <w:rsid w:val="006A50ED"/>
    <w:rsid w:val="006A6102"/>
    <w:rsid w:val="006B33A0"/>
    <w:rsid w:val="006B371D"/>
    <w:rsid w:val="006C0297"/>
    <w:rsid w:val="006C1C51"/>
    <w:rsid w:val="006C3418"/>
    <w:rsid w:val="006C4134"/>
    <w:rsid w:val="006C4639"/>
    <w:rsid w:val="006D1870"/>
    <w:rsid w:val="006D2B6D"/>
    <w:rsid w:val="006D319A"/>
    <w:rsid w:val="006D431F"/>
    <w:rsid w:val="006D4D5E"/>
    <w:rsid w:val="006E058C"/>
    <w:rsid w:val="006E123B"/>
    <w:rsid w:val="006E40E6"/>
    <w:rsid w:val="006E40F3"/>
    <w:rsid w:val="006E5B1E"/>
    <w:rsid w:val="006F0A9E"/>
    <w:rsid w:val="006F0D1F"/>
    <w:rsid w:val="006F25D8"/>
    <w:rsid w:val="006F3458"/>
    <w:rsid w:val="006F574A"/>
    <w:rsid w:val="006F6152"/>
    <w:rsid w:val="006F6456"/>
    <w:rsid w:val="006F6E92"/>
    <w:rsid w:val="006F740F"/>
    <w:rsid w:val="00703F58"/>
    <w:rsid w:val="0070634E"/>
    <w:rsid w:val="00706C58"/>
    <w:rsid w:val="00707057"/>
    <w:rsid w:val="0071025D"/>
    <w:rsid w:val="0071160B"/>
    <w:rsid w:val="007118C0"/>
    <w:rsid w:val="00712EA6"/>
    <w:rsid w:val="0071506F"/>
    <w:rsid w:val="00715DD9"/>
    <w:rsid w:val="00717669"/>
    <w:rsid w:val="00717E78"/>
    <w:rsid w:val="007215D1"/>
    <w:rsid w:val="0072221C"/>
    <w:rsid w:val="00722F7E"/>
    <w:rsid w:val="00724A38"/>
    <w:rsid w:val="007272EC"/>
    <w:rsid w:val="0073450C"/>
    <w:rsid w:val="007353E3"/>
    <w:rsid w:val="0073576A"/>
    <w:rsid w:val="007376AE"/>
    <w:rsid w:val="00747821"/>
    <w:rsid w:val="00752183"/>
    <w:rsid w:val="007528B4"/>
    <w:rsid w:val="00756D71"/>
    <w:rsid w:val="0076141E"/>
    <w:rsid w:val="00761F43"/>
    <w:rsid w:val="00763AAE"/>
    <w:rsid w:val="00764638"/>
    <w:rsid w:val="007658E3"/>
    <w:rsid w:val="007662D8"/>
    <w:rsid w:val="00771EDB"/>
    <w:rsid w:val="00771FF2"/>
    <w:rsid w:val="00772B94"/>
    <w:rsid w:val="007735D3"/>
    <w:rsid w:val="00774821"/>
    <w:rsid w:val="0077489F"/>
    <w:rsid w:val="00775665"/>
    <w:rsid w:val="00775767"/>
    <w:rsid w:val="00777312"/>
    <w:rsid w:val="0078277E"/>
    <w:rsid w:val="00782950"/>
    <w:rsid w:val="00782ED0"/>
    <w:rsid w:val="00783DCA"/>
    <w:rsid w:val="00785B5B"/>
    <w:rsid w:val="00785DB4"/>
    <w:rsid w:val="007906DA"/>
    <w:rsid w:val="0079513E"/>
    <w:rsid w:val="00795989"/>
    <w:rsid w:val="007A0EF4"/>
    <w:rsid w:val="007A6E42"/>
    <w:rsid w:val="007A7B5F"/>
    <w:rsid w:val="007B033A"/>
    <w:rsid w:val="007B13CF"/>
    <w:rsid w:val="007B5E73"/>
    <w:rsid w:val="007C12F3"/>
    <w:rsid w:val="007C317D"/>
    <w:rsid w:val="007C368E"/>
    <w:rsid w:val="007C42EF"/>
    <w:rsid w:val="007C6339"/>
    <w:rsid w:val="007D1E06"/>
    <w:rsid w:val="007E01B5"/>
    <w:rsid w:val="007E1B94"/>
    <w:rsid w:val="007E3B83"/>
    <w:rsid w:val="007E4936"/>
    <w:rsid w:val="007E53B1"/>
    <w:rsid w:val="007E5FBC"/>
    <w:rsid w:val="007E7FA1"/>
    <w:rsid w:val="007F04BF"/>
    <w:rsid w:val="007F143D"/>
    <w:rsid w:val="007F34AA"/>
    <w:rsid w:val="0080203B"/>
    <w:rsid w:val="0081258D"/>
    <w:rsid w:val="00812959"/>
    <w:rsid w:val="00813246"/>
    <w:rsid w:val="00813A01"/>
    <w:rsid w:val="008149BE"/>
    <w:rsid w:val="00815293"/>
    <w:rsid w:val="008152FE"/>
    <w:rsid w:val="0081580E"/>
    <w:rsid w:val="00816E3E"/>
    <w:rsid w:val="008229D1"/>
    <w:rsid w:val="00823E44"/>
    <w:rsid w:val="00825D17"/>
    <w:rsid w:val="00825E06"/>
    <w:rsid w:val="0082652F"/>
    <w:rsid w:val="00827576"/>
    <w:rsid w:val="00830FC8"/>
    <w:rsid w:val="008331AF"/>
    <w:rsid w:val="008336F7"/>
    <w:rsid w:val="008348A2"/>
    <w:rsid w:val="00834BDA"/>
    <w:rsid w:val="00835F02"/>
    <w:rsid w:val="008365E2"/>
    <w:rsid w:val="00837721"/>
    <w:rsid w:val="00837AFD"/>
    <w:rsid w:val="00840E66"/>
    <w:rsid w:val="00846620"/>
    <w:rsid w:val="00846E7D"/>
    <w:rsid w:val="008471C2"/>
    <w:rsid w:val="00847749"/>
    <w:rsid w:val="00847CCC"/>
    <w:rsid w:val="00852559"/>
    <w:rsid w:val="00852903"/>
    <w:rsid w:val="008609D6"/>
    <w:rsid w:val="008611D2"/>
    <w:rsid w:val="008646C5"/>
    <w:rsid w:val="008656EF"/>
    <w:rsid w:val="00866362"/>
    <w:rsid w:val="00866CB9"/>
    <w:rsid w:val="00867AB2"/>
    <w:rsid w:val="00870071"/>
    <w:rsid w:val="00872222"/>
    <w:rsid w:val="00872875"/>
    <w:rsid w:val="0087291F"/>
    <w:rsid w:val="00873356"/>
    <w:rsid w:val="008751F6"/>
    <w:rsid w:val="0087707D"/>
    <w:rsid w:val="0088335F"/>
    <w:rsid w:val="00892FD0"/>
    <w:rsid w:val="00893C05"/>
    <w:rsid w:val="00895156"/>
    <w:rsid w:val="00895A5D"/>
    <w:rsid w:val="00896610"/>
    <w:rsid w:val="008968F1"/>
    <w:rsid w:val="008A00AD"/>
    <w:rsid w:val="008A08DE"/>
    <w:rsid w:val="008A0E23"/>
    <w:rsid w:val="008A1475"/>
    <w:rsid w:val="008A163C"/>
    <w:rsid w:val="008A390E"/>
    <w:rsid w:val="008A3E00"/>
    <w:rsid w:val="008A415C"/>
    <w:rsid w:val="008A63E6"/>
    <w:rsid w:val="008A7FE9"/>
    <w:rsid w:val="008B436E"/>
    <w:rsid w:val="008B6262"/>
    <w:rsid w:val="008C1BB2"/>
    <w:rsid w:val="008C2149"/>
    <w:rsid w:val="008C47F6"/>
    <w:rsid w:val="008C6271"/>
    <w:rsid w:val="008C6F9E"/>
    <w:rsid w:val="008C792F"/>
    <w:rsid w:val="008C7F81"/>
    <w:rsid w:val="008D0BBB"/>
    <w:rsid w:val="008D2D8C"/>
    <w:rsid w:val="008D6573"/>
    <w:rsid w:val="008D71B6"/>
    <w:rsid w:val="008D7DD9"/>
    <w:rsid w:val="008F03F6"/>
    <w:rsid w:val="008F1197"/>
    <w:rsid w:val="008F3137"/>
    <w:rsid w:val="008F59F7"/>
    <w:rsid w:val="008F6D5A"/>
    <w:rsid w:val="008F74B9"/>
    <w:rsid w:val="00900D56"/>
    <w:rsid w:val="00901116"/>
    <w:rsid w:val="00902E68"/>
    <w:rsid w:val="00903674"/>
    <w:rsid w:val="0090378E"/>
    <w:rsid w:val="00904DBA"/>
    <w:rsid w:val="00905EF4"/>
    <w:rsid w:val="00906ADE"/>
    <w:rsid w:val="00907833"/>
    <w:rsid w:val="0091094F"/>
    <w:rsid w:val="009131CF"/>
    <w:rsid w:val="00914DBE"/>
    <w:rsid w:val="009156EA"/>
    <w:rsid w:val="00915913"/>
    <w:rsid w:val="00916581"/>
    <w:rsid w:val="00920457"/>
    <w:rsid w:val="00922088"/>
    <w:rsid w:val="00926A85"/>
    <w:rsid w:val="009272C3"/>
    <w:rsid w:val="009311A0"/>
    <w:rsid w:val="00931975"/>
    <w:rsid w:val="00931B91"/>
    <w:rsid w:val="00932FC1"/>
    <w:rsid w:val="00933BA7"/>
    <w:rsid w:val="00933EF6"/>
    <w:rsid w:val="009359A7"/>
    <w:rsid w:val="00935B2D"/>
    <w:rsid w:val="00936E7A"/>
    <w:rsid w:val="00940428"/>
    <w:rsid w:val="009444B6"/>
    <w:rsid w:val="00946685"/>
    <w:rsid w:val="009509F2"/>
    <w:rsid w:val="00951589"/>
    <w:rsid w:val="009524BF"/>
    <w:rsid w:val="00953447"/>
    <w:rsid w:val="00955441"/>
    <w:rsid w:val="0095708A"/>
    <w:rsid w:val="009574CF"/>
    <w:rsid w:val="00957E18"/>
    <w:rsid w:val="009606BC"/>
    <w:rsid w:val="0096175E"/>
    <w:rsid w:val="0096213A"/>
    <w:rsid w:val="009625B0"/>
    <w:rsid w:val="0096577D"/>
    <w:rsid w:val="009675AD"/>
    <w:rsid w:val="00970890"/>
    <w:rsid w:val="00973298"/>
    <w:rsid w:val="009772B1"/>
    <w:rsid w:val="009822AB"/>
    <w:rsid w:val="0098334C"/>
    <w:rsid w:val="00984219"/>
    <w:rsid w:val="00990BFD"/>
    <w:rsid w:val="00990E20"/>
    <w:rsid w:val="0099304F"/>
    <w:rsid w:val="00993282"/>
    <w:rsid w:val="009A1D4E"/>
    <w:rsid w:val="009A2CFD"/>
    <w:rsid w:val="009A48BD"/>
    <w:rsid w:val="009B346E"/>
    <w:rsid w:val="009B4379"/>
    <w:rsid w:val="009B6AD9"/>
    <w:rsid w:val="009B6DE4"/>
    <w:rsid w:val="009C132A"/>
    <w:rsid w:val="009C182A"/>
    <w:rsid w:val="009C193F"/>
    <w:rsid w:val="009C21B5"/>
    <w:rsid w:val="009C3D1F"/>
    <w:rsid w:val="009C792A"/>
    <w:rsid w:val="009D240C"/>
    <w:rsid w:val="009D363C"/>
    <w:rsid w:val="009D3DF9"/>
    <w:rsid w:val="009D74C4"/>
    <w:rsid w:val="009E042C"/>
    <w:rsid w:val="009E08C7"/>
    <w:rsid w:val="009E0C2B"/>
    <w:rsid w:val="009E14E4"/>
    <w:rsid w:val="009E49D2"/>
    <w:rsid w:val="009E5284"/>
    <w:rsid w:val="009F2216"/>
    <w:rsid w:val="009F45E4"/>
    <w:rsid w:val="009F6BD4"/>
    <w:rsid w:val="009F71CC"/>
    <w:rsid w:val="00A013E3"/>
    <w:rsid w:val="00A0529B"/>
    <w:rsid w:val="00A11F17"/>
    <w:rsid w:val="00A146FC"/>
    <w:rsid w:val="00A22C42"/>
    <w:rsid w:val="00A24A89"/>
    <w:rsid w:val="00A25327"/>
    <w:rsid w:val="00A2547A"/>
    <w:rsid w:val="00A26187"/>
    <w:rsid w:val="00A30D00"/>
    <w:rsid w:val="00A310F9"/>
    <w:rsid w:val="00A3112B"/>
    <w:rsid w:val="00A3189B"/>
    <w:rsid w:val="00A36A22"/>
    <w:rsid w:val="00A3774E"/>
    <w:rsid w:val="00A41933"/>
    <w:rsid w:val="00A44560"/>
    <w:rsid w:val="00A4484F"/>
    <w:rsid w:val="00A45675"/>
    <w:rsid w:val="00A45725"/>
    <w:rsid w:val="00A463E6"/>
    <w:rsid w:val="00A4666D"/>
    <w:rsid w:val="00A51736"/>
    <w:rsid w:val="00A52824"/>
    <w:rsid w:val="00A553F5"/>
    <w:rsid w:val="00A55631"/>
    <w:rsid w:val="00A55D85"/>
    <w:rsid w:val="00A56D7E"/>
    <w:rsid w:val="00A57DB6"/>
    <w:rsid w:val="00A604AC"/>
    <w:rsid w:val="00A60646"/>
    <w:rsid w:val="00A610C4"/>
    <w:rsid w:val="00A6161C"/>
    <w:rsid w:val="00A704DB"/>
    <w:rsid w:val="00A735DA"/>
    <w:rsid w:val="00A746CA"/>
    <w:rsid w:val="00A74723"/>
    <w:rsid w:val="00A75A60"/>
    <w:rsid w:val="00A77143"/>
    <w:rsid w:val="00A80A81"/>
    <w:rsid w:val="00A82DBC"/>
    <w:rsid w:val="00A83530"/>
    <w:rsid w:val="00A83E4D"/>
    <w:rsid w:val="00A84FFC"/>
    <w:rsid w:val="00A851FC"/>
    <w:rsid w:val="00A86771"/>
    <w:rsid w:val="00A87127"/>
    <w:rsid w:val="00A90BD3"/>
    <w:rsid w:val="00A95AB5"/>
    <w:rsid w:val="00A973BE"/>
    <w:rsid w:val="00A97C67"/>
    <w:rsid w:val="00AA0FB1"/>
    <w:rsid w:val="00AA0FF7"/>
    <w:rsid w:val="00AA3136"/>
    <w:rsid w:val="00AA5D8C"/>
    <w:rsid w:val="00AB1628"/>
    <w:rsid w:val="00AB2025"/>
    <w:rsid w:val="00AB2229"/>
    <w:rsid w:val="00AB2E97"/>
    <w:rsid w:val="00AB7D7A"/>
    <w:rsid w:val="00AC37E3"/>
    <w:rsid w:val="00AC4D59"/>
    <w:rsid w:val="00AC6B89"/>
    <w:rsid w:val="00AD17FA"/>
    <w:rsid w:val="00AD1E44"/>
    <w:rsid w:val="00AD1E57"/>
    <w:rsid w:val="00AD38F9"/>
    <w:rsid w:val="00AD6473"/>
    <w:rsid w:val="00AD6D9D"/>
    <w:rsid w:val="00AD79AD"/>
    <w:rsid w:val="00AE4263"/>
    <w:rsid w:val="00AE6401"/>
    <w:rsid w:val="00AE7B1D"/>
    <w:rsid w:val="00AF0A4C"/>
    <w:rsid w:val="00AF1B36"/>
    <w:rsid w:val="00AF53FE"/>
    <w:rsid w:val="00AF5661"/>
    <w:rsid w:val="00AF6B24"/>
    <w:rsid w:val="00AF7431"/>
    <w:rsid w:val="00AF74E9"/>
    <w:rsid w:val="00B01982"/>
    <w:rsid w:val="00B02CE6"/>
    <w:rsid w:val="00B02D3C"/>
    <w:rsid w:val="00B064E2"/>
    <w:rsid w:val="00B06CB1"/>
    <w:rsid w:val="00B10FB6"/>
    <w:rsid w:val="00B11603"/>
    <w:rsid w:val="00B13488"/>
    <w:rsid w:val="00B1623A"/>
    <w:rsid w:val="00B25F51"/>
    <w:rsid w:val="00B3079E"/>
    <w:rsid w:val="00B30C7C"/>
    <w:rsid w:val="00B32C03"/>
    <w:rsid w:val="00B330DD"/>
    <w:rsid w:val="00B33AAA"/>
    <w:rsid w:val="00B34D81"/>
    <w:rsid w:val="00B35139"/>
    <w:rsid w:val="00B42F8E"/>
    <w:rsid w:val="00B4463C"/>
    <w:rsid w:val="00B45D7E"/>
    <w:rsid w:val="00B474B8"/>
    <w:rsid w:val="00B50BAD"/>
    <w:rsid w:val="00B526E0"/>
    <w:rsid w:val="00B5277D"/>
    <w:rsid w:val="00B52CF9"/>
    <w:rsid w:val="00B53DF0"/>
    <w:rsid w:val="00B546FF"/>
    <w:rsid w:val="00B54997"/>
    <w:rsid w:val="00B54FFE"/>
    <w:rsid w:val="00B550FB"/>
    <w:rsid w:val="00B6069F"/>
    <w:rsid w:val="00B6301E"/>
    <w:rsid w:val="00B63138"/>
    <w:rsid w:val="00B63E55"/>
    <w:rsid w:val="00B67C44"/>
    <w:rsid w:val="00B701AB"/>
    <w:rsid w:val="00B738EF"/>
    <w:rsid w:val="00B74A3F"/>
    <w:rsid w:val="00B74E84"/>
    <w:rsid w:val="00B80107"/>
    <w:rsid w:val="00B80C44"/>
    <w:rsid w:val="00B80DA9"/>
    <w:rsid w:val="00B8101F"/>
    <w:rsid w:val="00B825AF"/>
    <w:rsid w:val="00B82BAE"/>
    <w:rsid w:val="00B83F2C"/>
    <w:rsid w:val="00B86171"/>
    <w:rsid w:val="00B869D1"/>
    <w:rsid w:val="00B87231"/>
    <w:rsid w:val="00B87998"/>
    <w:rsid w:val="00B9428F"/>
    <w:rsid w:val="00B95F88"/>
    <w:rsid w:val="00B96367"/>
    <w:rsid w:val="00B97EF0"/>
    <w:rsid w:val="00BA21CC"/>
    <w:rsid w:val="00BA22F7"/>
    <w:rsid w:val="00BA2818"/>
    <w:rsid w:val="00BA37BB"/>
    <w:rsid w:val="00BA532F"/>
    <w:rsid w:val="00BB28D2"/>
    <w:rsid w:val="00BB2FEA"/>
    <w:rsid w:val="00BB518F"/>
    <w:rsid w:val="00BB571E"/>
    <w:rsid w:val="00BB6BD4"/>
    <w:rsid w:val="00BC0049"/>
    <w:rsid w:val="00BC0FCA"/>
    <w:rsid w:val="00BC2538"/>
    <w:rsid w:val="00BC7FD5"/>
    <w:rsid w:val="00BD586C"/>
    <w:rsid w:val="00BE196A"/>
    <w:rsid w:val="00BE31A6"/>
    <w:rsid w:val="00BE367C"/>
    <w:rsid w:val="00BE3DB3"/>
    <w:rsid w:val="00BE3FC6"/>
    <w:rsid w:val="00BE7734"/>
    <w:rsid w:val="00BF3B49"/>
    <w:rsid w:val="00BF46AE"/>
    <w:rsid w:val="00BF6E93"/>
    <w:rsid w:val="00BF6F51"/>
    <w:rsid w:val="00C023CA"/>
    <w:rsid w:val="00C02D29"/>
    <w:rsid w:val="00C10F7F"/>
    <w:rsid w:val="00C114CE"/>
    <w:rsid w:val="00C12E57"/>
    <w:rsid w:val="00C13AD2"/>
    <w:rsid w:val="00C22C27"/>
    <w:rsid w:val="00C267B0"/>
    <w:rsid w:val="00C26D51"/>
    <w:rsid w:val="00C31327"/>
    <w:rsid w:val="00C34096"/>
    <w:rsid w:val="00C374E1"/>
    <w:rsid w:val="00C40471"/>
    <w:rsid w:val="00C42483"/>
    <w:rsid w:val="00C43CC7"/>
    <w:rsid w:val="00C45894"/>
    <w:rsid w:val="00C47B8F"/>
    <w:rsid w:val="00C50C44"/>
    <w:rsid w:val="00C518D4"/>
    <w:rsid w:val="00C52DF3"/>
    <w:rsid w:val="00C53721"/>
    <w:rsid w:val="00C53800"/>
    <w:rsid w:val="00C5548A"/>
    <w:rsid w:val="00C560BB"/>
    <w:rsid w:val="00C56299"/>
    <w:rsid w:val="00C61C8D"/>
    <w:rsid w:val="00C62C7F"/>
    <w:rsid w:val="00C63C98"/>
    <w:rsid w:val="00C64CCC"/>
    <w:rsid w:val="00C70127"/>
    <w:rsid w:val="00C744E9"/>
    <w:rsid w:val="00C75866"/>
    <w:rsid w:val="00C76488"/>
    <w:rsid w:val="00C77BEC"/>
    <w:rsid w:val="00C80A1F"/>
    <w:rsid w:val="00C80AFC"/>
    <w:rsid w:val="00C8144E"/>
    <w:rsid w:val="00C84E15"/>
    <w:rsid w:val="00C8564D"/>
    <w:rsid w:val="00C85B4E"/>
    <w:rsid w:val="00C90EF2"/>
    <w:rsid w:val="00C95C82"/>
    <w:rsid w:val="00C9652C"/>
    <w:rsid w:val="00C96536"/>
    <w:rsid w:val="00C977BD"/>
    <w:rsid w:val="00CA3AB0"/>
    <w:rsid w:val="00CA3F9A"/>
    <w:rsid w:val="00CB1AAA"/>
    <w:rsid w:val="00CB370C"/>
    <w:rsid w:val="00CB3A1E"/>
    <w:rsid w:val="00CB4946"/>
    <w:rsid w:val="00CB7D0C"/>
    <w:rsid w:val="00CC0125"/>
    <w:rsid w:val="00CC0DDA"/>
    <w:rsid w:val="00CC2398"/>
    <w:rsid w:val="00CC3596"/>
    <w:rsid w:val="00CC7733"/>
    <w:rsid w:val="00CC7A09"/>
    <w:rsid w:val="00CD0754"/>
    <w:rsid w:val="00CD11D3"/>
    <w:rsid w:val="00CD73F4"/>
    <w:rsid w:val="00CD7C8D"/>
    <w:rsid w:val="00CF0B8B"/>
    <w:rsid w:val="00CF2BDA"/>
    <w:rsid w:val="00CF2DC6"/>
    <w:rsid w:val="00CF67C9"/>
    <w:rsid w:val="00CF6834"/>
    <w:rsid w:val="00CF6A57"/>
    <w:rsid w:val="00CF6CFE"/>
    <w:rsid w:val="00CF765F"/>
    <w:rsid w:val="00D002ED"/>
    <w:rsid w:val="00D06D10"/>
    <w:rsid w:val="00D07E90"/>
    <w:rsid w:val="00D11502"/>
    <w:rsid w:val="00D120D6"/>
    <w:rsid w:val="00D12823"/>
    <w:rsid w:val="00D140DB"/>
    <w:rsid w:val="00D14219"/>
    <w:rsid w:val="00D14C07"/>
    <w:rsid w:val="00D174EB"/>
    <w:rsid w:val="00D206FD"/>
    <w:rsid w:val="00D22218"/>
    <w:rsid w:val="00D241DF"/>
    <w:rsid w:val="00D27673"/>
    <w:rsid w:val="00D30815"/>
    <w:rsid w:val="00D30E2B"/>
    <w:rsid w:val="00D31AF8"/>
    <w:rsid w:val="00D32408"/>
    <w:rsid w:val="00D36194"/>
    <w:rsid w:val="00D3678B"/>
    <w:rsid w:val="00D42AFB"/>
    <w:rsid w:val="00D452FA"/>
    <w:rsid w:val="00D50784"/>
    <w:rsid w:val="00D56D3D"/>
    <w:rsid w:val="00D619BF"/>
    <w:rsid w:val="00D63545"/>
    <w:rsid w:val="00D6390A"/>
    <w:rsid w:val="00D64E98"/>
    <w:rsid w:val="00D6662F"/>
    <w:rsid w:val="00D67B4D"/>
    <w:rsid w:val="00D70E26"/>
    <w:rsid w:val="00D736A3"/>
    <w:rsid w:val="00D82122"/>
    <w:rsid w:val="00D83118"/>
    <w:rsid w:val="00D84A7A"/>
    <w:rsid w:val="00D915EB"/>
    <w:rsid w:val="00D91E57"/>
    <w:rsid w:val="00D93B48"/>
    <w:rsid w:val="00D94D01"/>
    <w:rsid w:val="00D94EF0"/>
    <w:rsid w:val="00D951B2"/>
    <w:rsid w:val="00D978C4"/>
    <w:rsid w:val="00DA1724"/>
    <w:rsid w:val="00DA20B1"/>
    <w:rsid w:val="00DA288A"/>
    <w:rsid w:val="00DA44A0"/>
    <w:rsid w:val="00DA6919"/>
    <w:rsid w:val="00DA7782"/>
    <w:rsid w:val="00DB11A2"/>
    <w:rsid w:val="00DB34C4"/>
    <w:rsid w:val="00DB3E9E"/>
    <w:rsid w:val="00DB4292"/>
    <w:rsid w:val="00DB4F5B"/>
    <w:rsid w:val="00DB7739"/>
    <w:rsid w:val="00DC07B4"/>
    <w:rsid w:val="00DC1889"/>
    <w:rsid w:val="00DC5177"/>
    <w:rsid w:val="00DC5992"/>
    <w:rsid w:val="00DC5AB1"/>
    <w:rsid w:val="00DC60ED"/>
    <w:rsid w:val="00DC71C2"/>
    <w:rsid w:val="00DC7874"/>
    <w:rsid w:val="00DD0837"/>
    <w:rsid w:val="00DD13B8"/>
    <w:rsid w:val="00DD57E6"/>
    <w:rsid w:val="00DD705A"/>
    <w:rsid w:val="00DD75D5"/>
    <w:rsid w:val="00DE261A"/>
    <w:rsid w:val="00DE49B4"/>
    <w:rsid w:val="00DE5480"/>
    <w:rsid w:val="00DE70FC"/>
    <w:rsid w:val="00DF7FD9"/>
    <w:rsid w:val="00E01734"/>
    <w:rsid w:val="00E02048"/>
    <w:rsid w:val="00E03639"/>
    <w:rsid w:val="00E03B5F"/>
    <w:rsid w:val="00E04A68"/>
    <w:rsid w:val="00E04BB4"/>
    <w:rsid w:val="00E05DCA"/>
    <w:rsid w:val="00E06E79"/>
    <w:rsid w:val="00E102C8"/>
    <w:rsid w:val="00E108A2"/>
    <w:rsid w:val="00E10A45"/>
    <w:rsid w:val="00E14296"/>
    <w:rsid w:val="00E1572F"/>
    <w:rsid w:val="00E15E8E"/>
    <w:rsid w:val="00E16022"/>
    <w:rsid w:val="00E206D3"/>
    <w:rsid w:val="00E24902"/>
    <w:rsid w:val="00E2493E"/>
    <w:rsid w:val="00E2523A"/>
    <w:rsid w:val="00E258ED"/>
    <w:rsid w:val="00E26BA9"/>
    <w:rsid w:val="00E27CCB"/>
    <w:rsid w:val="00E27EC3"/>
    <w:rsid w:val="00E31AD2"/>
    <w:rsid w:val="00E31FC1"/>
    <w:rsid w:val="00E32B06"/>
    <w:rsid w:val="00E34EF7"/>
    <w:rsid w:val="00E370EB"/>
    <w:rsid w:val="00E412A9"/>
    <w:rsid w:val="00E42A96"/>
    <w:rsid w:val="00E43884"/>
    <w:rsid w:val="00E45060"/>
    <w:rsid w:val="00E4571E"/>
    <w:rsid w:val="00E56935"/>
    <w:rsid w:val="00E60F32"/>
    <w:rsid w:val="00E62754"/>
    <w:rsid w:val="00E648A6"/>
    <w:rsid w:val="00E70729"/>
    <w:rsid w:val="00E70D58"/>
    <w:rsid w:val="00E725CA"/>
    <w:rsid w:val="00E72EB9"/>
    <w:rsid w:val="00E734BE"/>
    <w:rsid w:val="00E74E7F"/>
    <w:rsid w:val="00E75E8C"/>
    <w:rsid w:val="00E75EA7"/>
    <w:rsid w:val="00E775BC"/>
    <w:rsid w:val="00E8032B"/>
    <w:rsid w:val="00E823C3"/>
    <w:rsid w:val="00E82BBA"/>
    <w:rsid w:val="00E83205"/>
    <w:rsid w:val="00E83766"/>
    <w:rsid w:val="00E843D1"/>
    <w:rsid w:val="00E84DB7"/>
    <w:rsid w:val="00E84DE4"/>
    <w:rsid w:val="00E90B3F"/>
    <w:rsid w:val="00E911C2"/>
    <w:rsid w:val="00E921A6"/>
    <w:rsid w:val="00E92F85"/>
    <w:rsid w:val="00E930AE"/>
    <w:rsid w:val="00E969FD"/>
    <w:rsid w:val="00EA0E47"/>
    <w:rsid w:val="00EA290B"/>
    <w:rsid w:val="00EA29B4"/>
    <w:rsid w:val="00EA7D26"/>
    <w:rsid w:val="00EB0EEF"/>
    <w:rsid w:val="00EB1AA8"/>
    <w:rsid w:val="00EB2158"/>
    <w:rsid w:val="00EB2511"/>
    <w:rsid w:val="00EB45EA"/>
    <w:rsid w:val="00EB5427"/>
    <w:rsid w:val="00EB5E2B"/>
    <w:rsid w:val="00EB61A7"/>
    <w:rsid w:val="00EC2218"/>
    <w:rsid w:val="00EC4EF7"/>
    <w:rsid w:val="00EC7655"/>
    <w:rsid w:val="00EC783B"/>
    <w:rsid w:val="00ED00A7"/>
    <w:rsid w:val="00ED2A2A"/>
    <w:rsid w:val="00ED6224"/>
    <w:rsid w:val="00ED6A1E"/>
    <w:rsid w:val="00ED7A18"/>
    <w:rsid w:val="00ED7A81"/>
    <w:rsid w:val="00EE22C6"/>
    <w:rsid w:val="00EE24F6"/>
    <w:rsid w:val="00EE35B0"/>
    <w:rsid w:val="00EE5E2F"/>
    <w:rsid w:val="00EE6F25"/>
    <w:rsid w:val="00EE740B"/>
    <w:rsid w:val="00EE7987"/>
    <w:rsid w:val="00EF0367"/>
    <w:rsid w:val="00EF0E7E"/>
    <w:rsid w:val="00EF2AD0"/>
    <w:rsid w:val="00EF2E96"/>
    <w:rsid w:val="00EF3F8D"/>
    <w:rsid w:val="00EF517A"/>
    <w:rsid w:val="00EF623B"/>
    <w:rsid w:val="00F001EB"/>
    <w:rsid w:val="00F00A58"/>
    <w:rsid w:val="00F01968"/>
    <w:rsid w:val="00F0349A"/>
    <w:rsid w:val="00F04802"/>
    <w:rsid w:val="00F04D21"/>
    <w:rsid w:val="00F07E57"/>
    <w:rsid w:val="00F10C68"/>
    <w:rsid w:val="00F16925"/>
    <w:rsid w:val="00F24B16"/>
    <w:rsid w:val="00F26EA5"/>
    <w:rsid w:val="00F27013"/>
    <w:rsid w:val="00F271E9"/>
    <w:rsid w:val="00F308B8"/>
    <w:rsid w:val="00F32FE3"/>
    <w:rsid w:val="00F3491E"/>
    <w:rsid w:val="00F35332"/>
    <w:rsid w:val="00F35BF8"/>
    <w:rsid w:val="00F37571"/>
    <w:rsid w:val="00F43CF5"/>
    <w:rsid w:val="00F442AC"/>
    <w:rsid w:val="00F45D24"/>
    <w:rsid w:val="00F4694A"/>
    <w:rsid w:val="00F52049"/>
    <w:rsid w:val="00F54A43"/>
    <w:rsid w:val="00F560C2"/>
    <w:rsid w:val="00F60AF2"/>
    <w:rsid w:val="00F62E1D"/>
    <w:rsid w:val="00F63321"/>
    <w:rsid w:val="00F64881"/>
    <w:rsid w:val="00F66D6B"/>
    <w:rsid w:val="00F66EE5"/>
    <w:rsid w:val="00F67617"/>
    <w:rsid w:val="00F7373A"/>
    <w:rsid w:val="00F73D2C"/>
    <w:rsid w:val="00F74AC7"/>
    <w:rsid w:val="00F751AB"/>
    <w:rsid w:val="00F77468"/>
    <w:rsid w:val="00F82299"/>
    <w:rsid w:val="00F8475A"/>
    <w:rsid w:val="00F86F4E"/>
    <w:rsid w:val="00F90FFA"/>
    <w:rsid w:val="00F92CC2"/>
    <w:rsid w:val="00F94699"/>
    <w:rsid w:val="00F9670F"/>
    <w:rsid w:val="00F967E6"/>
    <w:rsid w:val="00FA0F2B"/>
    <w:rsid w:val="00FA1232"/>
    <w:rsid w:val="00FA38AA"/>
    <w:rsid w:val="00FA450F"/>
    <w:rsid w:val="00FA6677"/>
    <w:rsid w:val="00FA6DEF"/>
    <w:rsid w:val="00FB096E"/>
    <w:rsid w:val="00FB09BA"/>
    <w:rsid w:val="00FC04FF"/>
    <w:rsid w:val="00FC259A"/>
    <w:rsid w:val="00FC4091"/>
    <w:rsid w:val="00FD1F0B"/>
    <w:rsid w:val="00FD7417"/>
    <w:rsid w:val="00FD7894"/>
    <w:rsid w:val="00FD7A6F"/>
    <w:rsid w:val="00FE0D85"/>
    <w:rsid w:val="00FE3A55"/>
    <w:rsid w:val="00FE4368"/>
    <w:rsid w:val="00FE43EA"/>
    <w:rsid w:val="00FE4F20"/>
    <w:rsid w:val="00FE6305"/>
    <w:rsid w:val="00FF0691"/>
    <w:rsid w:val="00FF0729"/>
    <w:rsid w:val="00FF0E2C"/>
    <w:rsid w:val="00FF378E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,"/>
  <w:listSeparator w:val=";"/>
  <w14:docId w14:val="5C70AC9E"/>
  <w15:docId w15:val="{CB531669-49BC-43AA-A88B-F649D8BA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8D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1"/>
    <w:qFormat/>
    <w:rsid w:val="00B80DA9"/>
    <w:pPr>
      <w:widowControl w:val="0"/>
      <w:suppressAutoHyphens w:val="0"/>
      <w:autoSpaceDE w:val="0"/>
      <w:autoSpaceDN w:val="0"/>
      <w:spacing w:line="276" w:lineRule="exact"/>
      <w:ind w:left="132"/>
      <w:outlineLvl w:val="0"/>
    </w:pPr>
    <w:rPr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EF3F8D"/>
  </w:style>
  <w:style w:type="character" w:customStyle="1" w:styleId="WW-Absatz-Standardschriftart">
    <w:name w:val="WW-Absatz-Standardschriftart"/>
    <w:rsid w:val="00EF3F8D"/>
  </w:style>
  <w:style w:type="character" w:customStyle="1" w:styleId="WW-Absatz-Standardschriftart1">
    <w:name w:val="WW-Absatz-Standardschriftart1"/>
    <w:rsid w:val="00EF3F8D"/>
  </w:style>
  <w:style w:type="character" w:customStyle="1" w:styleId="WW-Absatz-Standardschriftart11">
    <w:name w:val="WW-Absatz-Standardschriftart11"/>
    <w:rsid w:val="00EF3F8D"/>
  </w:style>
  <w:style w:type="character" w:customStyle="1" w:styleId="WW-Absatz-Standardschriftart111">
    <w:name w:val="WW-Absatz-Standardschriftart111"/>
    <w:rsid w:val="00EF3F8D"/>
  </w:style>
  <w:style w:type="paragraph" w:customStyle="1" w:styleId="Heading">
    <w:name w:val="Heading"/>
    <w:basedOn w:val="Normal"/>
    <w:next w:val="BodyText"/>
    <w:rsid w:val="00EF3F8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EF3F8D"/>
    <w:pPr>
      <w:spacing w:after="120"/>
    </w:pPr>
  </w:style>
  <w:style w:type="paragraph" w:styleId="List">
    <w:name w:val="List"/>
    <w:basedOn w:val="BodyText"/>
    <w:rsid w:val="00EF3F8D"/>
    <w:rPr>
      <w:rFonts w:cs="Tahoma"/>
    </w:rPr>
  </w:style>
  <w:style w:type="paragraph" w:styleId="Caption">
    <w:name w:val="caption"/>
    <w:basedOn w:val="Normal"/>
    <w:qFormat/>
    <w:rsid w:val="00EF3F8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F3F8D"/>
    <w:pPr>
      <w:suppressLineNumbers/>
    </w:pPr>
    <w:rPr>
      <w:rFonts w:cs="Tahoma"/>
    </w:rPr>
  </w:style>
  <w:style w:type="paragraph" w:styleId="Header">
    <w:name w:val="header"/>
    <w:basedOn w:val="Normal"/>
    <w:rsid w:val="00063A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3A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1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51C43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B06C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2559"/>
    <w:pPr>
      <w:ind w:left="720"/>
      <w:contextualSpacing/>
      <w:jc w:val="both"/>
    </w:pPr>
  </w:style>
  <w:style w:type="paragraph" w:styleId="NormalWeb">
    <w:name w:val="Normal (Web)"/>
    <w:basedOn w:val="Normal"/>
    <w:uiPriority w:val="99"/>
    <w:unhideWhenUsed/>
    <w:rsid w:val="00AE640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C33BC"/>
    <w:rPr>
      <w:color w:val="808080"/>
    </w:rPr>
  </w:style>
  <w:style w:type="paragraph" w:styleId="NoSpacing">
    <w:name w:val="No Spacing"/>
    <w:uiPriority w:val="1"/>
    <w:qFormat/>
    <w:rsid w:val="002E5834"/>
    <w:pPr>
      <w:suppressAutoHyphens/>
    </w:pPr>
    <w:rPr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1"/>
    <w:rsid w:val="00B80DA9"/>
    <w:rPr>
      <w:sz w:val="24"/>
      <w:szCs w:val="24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D3FDF-A74F-4B32-9FCB-D2AF3578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Server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Admin</dc:creator>
  <cp:lastModifiedBy>Fikri Rivandi</cp:lastModifiedBy>
  <cp:revision>81</cp:revision>
  <cp:lastPrinted>2024-01-18T08:11:00Z</cp:lastPrinted>
  <dcterms:created xsi:type="dcterms:W3CDTF">2018-07-20T04:04:00Z</dcterms:created>
  <dcterms:modified xsi:type="dcterms:W3CDTF">2026-06-10T05:53:00Z</dcterms:modified>
</cp:coreProperties>
</file>