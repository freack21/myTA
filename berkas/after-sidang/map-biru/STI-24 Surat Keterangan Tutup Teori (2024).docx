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FF4144" w14:textId="77777777" w:rsidR="001A55C8" w:rsidRDefault="001A55C8" w:rsidP="00EF7C3B">
      <w:pPr>
        <w:rPr>
          <w:b/>
          <w:u w:val="single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EA3E794" wp14:editId="20F80D82">
                <wp:simplePos x="0" y="0"/>
                <wp:positionH relativeFrom="column">
                  <wp:posOffset>5776595</wp:posOffset>
                </wp:positionH>
                <wp:positionV relativeFrom="paragraph">
                  <wp:posOffset>50165</wp:posOffset>
                </wp:positionV>
                <wp:extent cx="682625" cy="257175"/>
                <wp:effectExtent l="0" t="0" r="22225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ED62F" w14:textId="77777777" w:rsidR="00FC4091" w:rsidRPr="00D32408" w:rsidRDefault="00FC4091" w:rsidP="00DC60ED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Pr="00B76F21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-2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3E79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54.85pt;margin-top:3.95pt;width:53.75pt;height:20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">
                <v:textbox>
                  <w:txbxContent>
                    <w:p w14:paraId="764ED62F" w14:textId="77777777" w:rsidR="00FC4091" w:rsidRPr="00D32408" w:rsidRDefault="00FC4091" w:rsidP="00DC60ED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Pr="00B76F21">
                        <w:rPr>
                          <w:b/>
                          <w:bCs/>
                          <w:sz w:val="22"/>
                          <w:szCs w:val="22"/>
                        </w:rPr>
                        <w:t>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I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-2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B77AA89" w14:textId="77777777" w:rsidR="0002567C" w:rsidRPr="00D20C17" w:rsidRDefault="0002567C" w:rsidP="0002567C">
      <w:pPr>
        <w:jc w:val="center"/>
        <w:rPr>
          <w:b/>
          <w:u w:val="single"/>
        </w:rPr>
      </w:pPr>
      <w:r w:rsidRPr="00D20C17">
        <w:rPr>
          <w:b/>
          <w:u w:val="single"/>
        </w:rPr>
        <w:t>SURAT KETERANGAN TUTUP TEORI</w:t>
      </w:r>
    </w:p>
    <w:p w14:paraId="68D64BFE" w14:textId="4ED02EEA" w:rsidR="0002567C" w:rsidRPr="00E532B6" w:rsidRDefault="0002567C" w:rsidP="0002567C">
      <w:pPr>
        <w:jc w:val="center"/>
        <w:rPr>
          <w:lang w:val="id-ID"/>
        </w:rPr>
      </w:pPr>
      <w:proofErr w:type="gramStart"/>
      <w:r>
        <w:t>Nomor :</w:t>
      </w:r>
      <w:proofErr w:type="gramEnd"/>
      <w:r>
        <w:t xml:space="preserve">        </w:t>
      </w:r>
      <w:r>
        <w:rPr>
          <w:lang w:val="id-ID"/>
        </w:rPr>
        <w:t xml:space="preserve">  </w:t>
      </w:r>
      <w:r>
        <w:rPr>
          <w:color w:val="000000"/>
          <w:lang w:eastAsia="en-US"/>
        </w:rPr>
        <w:t>/UN19</w:t>
      </w:r>
      <w:r>
        <w:rPr>
          <w:color w:val="000000"/>
          <w:lang w:val="id-ID" w:eastAsia="en-US"/>
        </w:rPr>
        <w:t>.5</w:t>
      </w:r>
      <w:r>
        <w:rPr>
          <w:color w:val="000000"/>
          <w:lang w:eastAsia="en-US"/>
        </w:rPr>
        <w:t>.1.</w:t>
      </w:r>
      <w:r>
        <w:rPr>
          <w:color w:val="000000"/>
          <w:lang w:val="id-ID" w:eastAsia="en-US"/>
        </w:rPr>
        <w:t>1.7</w:t>
      </w:r>
      <w:r>
        <w:rPr>
          <w:color w:val="000000"/>
          <w:lang w:eastAsia="en-US"/>
        </w:rPr>
        <w:t>/TE/</w:t>
      </w:r>
      <w:r>
        <w:rPr>
          <w:color w:val="000000"/>
          <w:lang w:val="id-ID" w:eastAsia="en-US"/>
        </w:rPr>
        <w:t>DL</w:t>
      </w:r>
      <w:r w:rsidR="000B33F9">
        <w:rPr>
          <w:color w:val="000000"/>
          <w:lang w:eastAsia="en-US"/>
        </w:rPr>
        <w:t>/202</w:t>
      </w:r>
      <w:r w:rsidR="00D2322F">
        <w:rPr>
          <w:color w:val="000000"/>
          <w:lang w:eastAsia="en-US"/>
        </w:rPr>
        <w:t>6</w:t>
      </w:r>
    </w:p>
    <w:p w14:paraId="002E43CB" w14:textId="77777777" w:rsidR="0002567C" w:rsidRDefault="0002567C" w:rsidP="0002567C">
      <w:pPr>
        <w:jc w:val="center"/>
      </w:pPr>
    </w:p>
    <w:p w14:paraId="09EB612C" w14:textId="77777777" w:rsidR="0002567C" w:rsidRDefault="0002567C" w:rsidP="0002567C">
      <w:pPr>
        <w:jc w:val="center"/>
      </w:pPr>
    </w:p>
    <w:p w14:paraId="25FB7EB9" w14:textId="77777777" w:rsidR="0002567C" w:rsidRDefault="0002567C" w:rsidP="0002567C">
      <w:pPr>
        <w:jc w:val="center"/>
      </w:pPr>
    </w:p>
    <w:p w14:paraId="3C3947BB" w14:textId="77777777" w:rsidR="0002567C" w:rsidRDefault="0002567C" w:rsidP="0002567C">
      <w:r>
        <w:t xml:space="preserve">Bersama ini kami </w:t>
      </w:r>
      <w:proofErr w:type="spellStart"/>
      <w:r>
        <w:t>menerangkan</w:t>
      </w:r>
      <w:proofErr w:type="spellEnd"/>
      <w:r>
        <w:t xml:space="preserve"> </w:t>
      </w:r>
      <w:proofErr w:type="gramStart"/>
      <w:r>
        <w:t>bahwa :</w:t>
      </w:r>
      <w:proofErr w:type="gramEnd"/>
    </w:p>
    <w:p w14:paraId="7C8194ED" w14:textId="77777777" w:rsidR="0002567C" w:rsidRDefault="0002567C" w:rsidP="0002567C"/>
    <w:p w14:paraId="123B5544" w14:textId="0AAC79AF" w:rsidR="0002567C" w:rsidRPr="003E7296" w:rsidRDefault="0002567C" w:rsidP="0002567C">
      <w:pPr>
        <w:ind w:firstLine="1134"/>
        <w:rPr>
          <w:lang w:val="id-ID"/>
        </w:rPr>
      </w:pPr>
      <w:r>
        <w:t>Nama</w:t>
      </w:r>
      <w:r>
        <w:tab/>
      </w:r>
      <w:r>
        <w:tab/>
        <w:t>:</w:t>
      </w:r>
      <w:r>
        <w:rPr>
          <w:lang w:val="id-ID"/>
        </w:rPr>
        <w:t xml:space="preserve"> </w:t>
      </w:r>
      <w:r w:rsidR="00D2322F" w:rsidRPr="00D2322F">
        <w:rPr>
          <w:lang w:val="id-ID"/>
        </w:rPr>
        <w:t>Fikri Rivandi</w:t>
      </w:r>
    </w:p>
    <w:p w14:paraId="0942CD46" w14:textId="03C5D945" w:rsidR="0002567C" w:rsidRPr="003E7296" w:rsidRDefault="0002567C" w:rsidP="0002567C">
      <w:pPr>
        <w:ind w:firstLine="1134"/>
        <w:rPr>
          <w:lang w:val="id-ID"/>
        </w:rPr>
      </w:pPr>
      <w:r>
        <w:t>NIM</w:t>
      </w:r>
      <w:r>
        <w:tab/>
      </w:r>
      <w:r>
        <w:tab/>
        <w:t xml:space="preserve">: </w:t>
      </w:r>
      <w:r w:rsidR="009506A0">
        <w:t>2207</w:t>
      </w:r>
      <w:r w:rsidR="00D2322F">
        <w:t>112583</w:t>
      </w:r>
    </w:p>
    <w:p w14:paraId="62C9B96A" w14:textId="179B3FD1" w:rsidR="0002567C" w:rsidRPr="003E7296" w:rsidRDefault="0002567C" w:rsidP="0002567C">
      <w:pPr>
        <w:ind w:firstLine="1134"/>
        <w:rPr>
          <w:lang w:val="id-ID"/>
        </w:rPr>
      </w:pPr>
      <w:r>
        <w:t>Angkatan</w:t>
      </w:r>
      <w:r>
        <w:tab/>
      </w:r>
      <w:r>
        <w:tab/>
        <w:t>:</w:t>
      </w:r>
      <w:r>
        <w:rPr>
          <w:lang w:val="id-ID"/>
        </w:rPr>
        <w:t xml:space="preserve"> </w:t>
      </w:r>
      <w:r w:rsidR="009506A0">
        <w:rPr>
          <w:lang w:val="id-ID"/>
        </w:rPr>
        <w:t>2022</w:t>
      </w:r>
    </w:p>
    <w:p w14:paraId="6FDB002E" w14:textId="77777777" w:rsidR="0002567C" w:rsidRDefault="0002567C" w:rsidP="0002567C"/>
    <w:p w14:paraId="3FA2DB66" w14:textId="77777777" w:rsidR="0002567C" w:rsidRDefault="0002567C" w:rsidP="0002567C"/>
    <w:p w14:paraId="65C7A71A" w14:textId="2D77A9C2" w:rsidR="0002567C" w:rsidRPr="00CE536C" w:rsidRDefault="0002567C" w:rsidP="0002567C">
      <w:pPr>
        <w:jc w:val="both"/>
        <w:rPr>
          <w:lang w:val="id-ID"/>
        </w:rPr>
      </w:pPr>
      <w:r>
        <w:t xml:space="preserve">Telah lulus semua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dengan IP</w:t>
      </w:r>
      <w:r>
        <w:rPr>
          <w:lang w:val="id-ID"/>
        </w:rPr>
        <w:t xml:space="preserve">K </w:t>
      </w:r>
      <w:r w:rsidR="009506A0">
        <w:rPr>
          <w:lang w:val="id-ID"/>
        </w:rPr>
        <w:t>3.</w:t>
      </w:r>
      <w:r w:rsidR="00D2322F">
        <w:rPr>
          <w:lang w:val="id-ID"/>
        </w:rPr>
        <w:t xml:space="preserve">  </w:t>
      </w:r>
      <w:r>
        <w:rPr>
          <w:lang w:val="id-ID"/>
        </w:rPr>
        <w:t xml:space="preserve"> </w:t>
      </w:r>
      <w:r>
        <w:t xml:space="preserve">pada Program Studi </w:t>
      </w:r>
      <w:r>
        <w:rPr>
          <w:lang w:val="id-ID"/>
        </w:rPr>
        <w:t>Teknik Informatika</w:t>
      </w:r>
      <w:r>
        <w:t xml:space="preserve"> </w:t>
      </w:r>
      <w:proofErr w:type="spellStart"/>
      <w:r>
        <w:t>Fakultas</w:t>
      </w:r>
      <w:proofErr w:type="spellEnd"/>
      <w:r>
        <w:t xml:space="preserve"> Teknik Universitas Riau.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dibuat sebagai </w:t>
      </w:r>
      <w:proofErr w:type="spellStart"/>
      <w:r>
        <w:t>syarat</w:t>
      </w:r>
      <w:proofErr w:type="spellEnd"/>
      <w:r>
        <w:t xml:space="preserve"> untuk </w:t>
      </w:r>
      <w:r>
        <w:rPr>
          <w:lang w:val="id-ID"/>
        </w:rPr>
        <w:t>Persyaratan Ijazah.</w:t>
      </w:r>
    </w:p>
    <w:p w14:paraId="3762827D" w14:textId="77777777" w:rsidR="0002567C" w:rsidRDefault="0002567C" w:rsidP="0002567C"/>
    <w:p w14:paraId="5934BA6B" w14:textId="77777777" w:rsidR="0002567C" w:rsidRDefault="0002567C" w:rsidP="0002567C"/>
    <w:p w14:paraId="56E07FE0" w14:textId="77777777" w:rsidR="0002567C" w:rsidRDefault="0002567C" w:rsidP="0002567C"/>
    <w:p w14:paraId="7D968884" w14:textId="77777777" w:rsidR="0002567C" w:rsidRDefault="0002567C" w:rsidP="0002567C"/>
    <w:p w14:paraId="13002F7C" w14:textId="03A38C74" w:rsidR="0002567C" w:rsidRPr="009B6AD9" w:rsidRDefault="0002567C" w:rsidP="0002567C">
      <w:pPr>
        <w:jc w:val="center"/>
      </w:pPr>
      <w:proofErr w:type="spellStart"/>
      <w:r>
        <w:t>Pekanbaru</w:t>
      </w:r>
      <w:proofErr w:type="spellEnd"/>
      <w:r>
        <w:t>,</w:t>
      </w:r>
      <w:r w:rsidR="00746D26">
        <w:rPr>
          <w:lang w:val="id-ID"/>
        </w:rPr>
        <w:tab/>
      </w:r>
      <w:r w:rsidR="00746D26">
        <w:rPr>
          <w:lang w:val="id-ID"/>
        </w:rPr>
        <w:tab/>
      </w:r>
      <w:r w:rsidR="00746D26">
        <w:rPr>
          <w:lang w:val="id-ID"/>
        </w:rPr>
        <w:tab/>
      </w:r>
      <w:r w:rsidR="00746D26">
        <w:rPr>
          <w:lang w:val="id-ID"/>
        </w:rPr>
        <w:tab/>
      </w:r>
    </w:p>
    <w:p w14:paraId="092A6185" w14:textId="77777777" w:rsidR="0002567C" w:rsidRDefault="0002567C" w:rsidP="0002567C"/>
    <w:p w14:paraId="39EBEB02" w14:textId="77777777" w:rsidR="0002567C" w:rsidRDefault="0002567C" w:rsidP="0002567C"/>
    <w:p w14:paraId="2AA36E57" w14:textId="77777777" w:rsidR="0002567C" w:rsidRDefault="0002567C" w:rsidP="0002567C">
      <w:r>
        <w:rPr>
          <w:rFonts w:ascii="Arial" w:hAnsi="Arial"/>
          <w:noProof/>
          <w:sz w:val="20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72AE7B3" wp14:editId="7090D7AD">
                <wp:simplePos x="0" y="0"/>
                <wp:positionH relativeFrom="column">
                  <wp:posOffset>172720</wp:posOffset>
                </wp:positionH>
                <wp:positionV relativeFrom="paragraph">
                  <wp:posOffset>34290</wp:posOffset>
                </wp:positionV>
                <wp:extent cx="2857500" cy="1600200"/>
                <wp:effectExtent l="0" t="0" r="0" b="0"/>
                <wp:wrapNone/>
                <wp:docPr id="5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D278C" w14:textId="77777777" w:rsidR="00FC4091" w:rsidRPr="0002567C" w:rsidRDefault="00FC4091" w:rsidP="0002567C">
                            <w:pPr>
                              <w:rPr>
                                <w:lang w:val="id-ID"/>
                              </w:rPr>
                            </w:pPr>
                            <w:r w:rsidRPr="00AD2555">
                              <w:t xml:space="preserve">Program Studi </w:t>
                            </w:r>
                            <w:r>
                              <w:rPr>
                                <w:lang w:val="id-ID"/>
                              </w:rPr>
                              <w:t>Teknik Informatika</w:t>
                            </w:r>
                          </w:p>
                          <w:p w14:paraId="12E2EE8B" w14:textId="77777777" w:rsidR="00FC4091" w:rsidRPr="00AD2555" w:rsidRDefault="00FC4091" w:rsidP="0002567C">
                            <w:r w:rsidRPr="00AD2555">
                              <w:t>K</w:t>
                            </w:r>
                            <w:r>
                              <w:rPr>
                                <w:lang w:val="id-ID"/>
                              </w:rPr>
                              <w:t>oordinator</w:t>
                            </w:r>
                            <w:r w:rsidRPr="00AD2555">
                              <w:t>,</w:t>
                            </w:r>
                          </w:p>
                          <w:p w14:paraId="26E60551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6166BE74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3DA553AA" w14:textId="77777777" w:rsidR="00FC4091" w:rsidRDefault="00FC4091" w:rsidP="0002567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A876D57" w14:textId="77777777" w:rsidR="00FC4091" w:rsidRPr="00CE536C" w:rsidRDefault="00FC4091" w:rsidP="0002567C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087A4826" w14:textId="255462CC" w:rsidR="00FC4091" w:rsidRPr="0002567C" w:rsidRDefault="009506A0" w:rsidP="0002567C">
                            <w:pPr>
                              <w:rPr>
                                <w:lang w:val="id-ID"/>
                              </w:rPr>
                            </w:pPr>
                            <w:r w:rsidRPr="009506A0">
                              <w:rPr>
                                <w:u w:val="single"/>
                              </w:rPr>
                              <w:t xml:space="preserve">T. Yudi Hadiwandra, </w:t>
                            </w:r>
                            <w:proofErr w:type="spellStart"/>
                            <w:proofErr w:type="gramStart"/>
                            <w:r w:rsidRPr="009506A0">
                              <w:rPr>
                                <w:u w:val="single"/>
                              </w:rPr>
                              <w:t>S.Kom</w:t>
                            </w:r>
                            <w:proofErr w:type="spellEnd"/>
                            <w:proofErr w:type="gramEnd"/>
                            <w:r w:rsidRPr="009506A0">
                              <w:rPr>
                                <w:u w:val="single"/>
                              </w:rPr>
                              <w:t xml:space="preserve">., </w:t>
                            </w:r>
                            <w:proofErr w:type="spellStart"/>
                            <w:proofErr w:type="gramStart"/>
                            <w:r w:rsidRPr="009506A0">
                              <w:rPr>
                                <w:u w:val="single"/>
                              </w:rPr>
                              <w:t>M.Kom</w:t>
                            </w:r>
                            <w:proofErr w:type="spellEnd"/>
                            <w:proofErr w:type="gramEnd"/>
                            <w:r w:rsidRPr="009506A0">
                              <w:rPr>
                                <w:u w:val="single"/>
                              </w:rPr>
                              <w:t>.</w:t>
                            </w:r>
                            <w:r w:rsidR="00FC4091" w:rsidRPr="00A50265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r w:rsidR="00FC4091" w:rsidRPr="00A50265">
                              <w:rPr>
                                <w:b/>
                              </w:rPr>
                              <w:t xml:space="preserve">                </w:t>
                            </w:r>
                            <w:r w:rsidR="00FC4091">
                              <w:rPr>
                                <w:sz w:val="22"/>
                                <w:szCs w:val="22"/>
                              </w:rPr>
                              <w:t>NIP</w:t>
                            </w:r>
                            <w:r w:rsidR="00FC4091" w:rsidRPr="008C47F6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Pr="009506A0"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19720712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200012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506A0">
                              <w:rPr>
                                <w:sz w:val="22"/>
                                <w:szCs w:val="22"/>
                              </w:rPr>
                              <w:t>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AE7B3" id="Rectangle 106" o:spid="_x0000_s1027" style="position:absolute;margin-left:13.6pt;margin-top:2.7pt;width:225pt;height:12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" stroked="f">
                <v:textbox>
                  <w:txbxContent>
                    <w:p w14:paraId="28FD278C" w14:textId="77777777" w:rsidR="00FC4091" w:rsidRPr="0002567C" w:rsidRDefault="00FC4091" w:rsidP="0002567C">
                      <w:pPr>
                        <w:rPr>
                          <w:lang w:val="id-ID"/>
                        </w:rPr>
                      </w:pPr>
                      <w:r w:rsidRPr="00AD2555">
                        <w:t xml:space="preserve">Program Studi </w:t>
                      </w:r>
                      <w:r>
                        <w:rPr>
                          <w:lang w:val="id-ID"/>
                        </w:rPr>
                        <w:t>Teknik Informatika</w:t>
                      </w:r>
                    </w:p>
                    <w:p w14:paraId="12E2EE8B" w14:textId="77777777" w:rsidR="00FC4091" w:rsidRPr="00AD2555" w:rsidRDefault="00FC4091" w:rsidP="0002567C">
                      <w:r w:rsidRPr="00AD2555">
                        <w:t>K</w:t>
                      </w:r>
                      <w:r>
                        <w:rPr>
                          <w:lang w:val="id-ID"/>
                        </w:rPr>
                        <w:t>oordinator</w:t>
                      </w:r>
                      <w:r w:rsidRPr="00AD2555">
                        <w:t>,</w:t>
                      </w:r>
                    </w:p>
                    <w:p w14:paraId="26E60551" w14:textId="77777777" w:rsidR="00FC4091" w:rsidRDefault="00FC4091" w:rsidP="0002567C">
                      <w:pPr>
                        <w:jc w:val="center"/>
                      </w:pPr>
                    </w:p>
                    <w:p w14:paraId="6166BE74" w14:textId="77777777" w:rsidR="00FC4091" w:rsidRDefault="00FC4091" w:rsidP="0002567C">
                      <w:pPr>
                        <w:jc w:val="center"/>
                      </w:pPr>
                    </w:p>
                    <w:p w14:paraId="3DA553AA" w14:textId="77777777" w:rsidR="00FC4091" w:rsidRDefault="00FC4091" w:rsidP="0002567C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A876D57" w14:textId="77777777" w:rsidR="00FC4091" w:rsidRPr="00CE536C" w:rsidRDefault="00FC4091" w:rsidP="0002567C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087A4826" w14:textId="255462CC" w:rsidR="00FC4091" w:rsidRPr="0002567C" w:rsidRDefault="009506A0" w:rsidP="0002567C">
                      <w:pPr>
                        <w:rPr>
                          <w:lang w:val="id-ID"/>
                        </w:rPr>
                      </w:pPr>
                      <w:r w:rsidRPr="009506A0">
                        <w:rPr>
                          <w:u w:val="single"/>
                        </w:rPr>
                        <w:t xml:space="preserve">T. Yudi Hadiwandra, </w:t>
                      </w:r>
                      <w:proofErr w:type="spellStart"/>
                      <w:proofErr w:type="gramStart"/>
                      <w:r w:rsidRPr="009506A0">
                        <w:rPr>
                          <w:u w:val="single"/>
                        </w:rPr>
                        <w:t>S.Kom</w:t>
                      </w:r>
                      <w:proofErr w:type="spellEnd"/>
                      <w:proofErr w:type="gramEnd"/>
                      <w:r w:rsidRPr="009506A0">
                        <w:rPr>
                          <w:u w:val="single"/>
                        </w:rPr>
                        <w:t xml:space="preserve">., </w:t>
                      </w:r>
                      <w:proofErr w:type="spellStart"/>
                      <w:proofErr w:type="gramStart"/>
                      <w:r w:rsidRPr="009506A0">
                        <w:rPr>
                          <w:u w:val="single"/>
                        </w:rPr>
                        <w:t>M.Kom</w:t>
                      </w:r>
                      <w:proofErr w:type="spellEnd"/>
                      <w:proofErr w:type="gramEnd"/>
                      <w:r w:rsidRPr="009506A0">
                        <w:rPr>
                          <w:u w:val="single"/>
                        </w:rPr>
                        <w:t>.</w:t>
                      </w:r>
                      <w:r w:rsidR="00FC4091" w:rsidRPr="00A50265">
                        <w:rPr>
                          <w:b/>
                          <w:u w:val="single"/>
                        </w:rPr>
                        <w:t xml:space="preserve"> </w:t>
                      </w:r>
                      <w:r w:rsidR="00FC4091" w:rsidRPr="00A50265">
                        <w:rPr>
                          <w:b/>
                        </w:rPr>
                        <w:t xml:space="preserve">                </w:t>
                      </w:r>
                      <w:r w:rsidR="00FC4091">
                        <w:rPr>
                          <w:sz w:val="22"/>
                          <w:szCs w:val="22"/>
                        </w:rPr>
                        <w:t>NIP</w:t>
                      </w:r>
                      <w:r w:rsidR="00FC4091" w:rsidRPr="008C47F6">
                        <w:rPr>
                          <w:sz w:val="22"/>
                          <w:szCs w:val="22"/>
                        </w:rPr>
                        <w:t>.</w:t>
                      </w:r>
                      <w:r w:rsidRPr="009506A0"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19720712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200012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9506A0">
                        <w:rPr>
                          <w:sz w:val="22"/>
                          <w:szCs w:val="22"/>
                        </w:rPr>
                        <w:t>002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0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6E05D33" wp14:editId="48646231">
                <wp:simplePos x="0" y="0"/>
                <wp:positionH relativeFrom="column">
                  <wp:posOffset>3514725</wp:posOffset>
                </wp:positionH>
                <wp:positionV relativeFrom="paragraph">
                  <wp:posOffset>36195</wp:posOffset>
                </wp:positionV>
                <wp:extent cx="2400300" cy="1600200"/>
                <wp:effectExtent l="0" t="0" r="0" b="1905"/>
                <wp:wrapNone/>
                <wp:docPr id="1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1B4B3" w14:textId="77777777" w:rsidR="00FC4091" w:rsidRDefault="00FC4091" w:rsidP="0002567C">
                            <w:proofErr w:type="spellStart"/>
                            <w:r>
                              <w:t>Menyetujui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Penasehat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Akademis</w:t>
                            </w:r>
                            <w:proofErr w:type="spellEnd"/>
                          </w:p>
                          <w:p w14:paraId="1DAE0C4C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391A8E36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4ACE75D9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6D8BE391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2AA6146F" w14:textId="77777777" w:rsidR="00FC4091" w:rsidRDefault="00FC4091" w:rsidP="0002567C">
                            <w:pPr>
                              <w:jc w:val="center"/>
                            </w:pPr>
                          </w:p>
                          <w:p w14:paraId="5430249E" w14:textId="77777777" w:rsidR="009506A0" w:rsidRDefault="009506A0" w:rsidP="0002567C">
                            <w:pPr>
                              <w:rPr>
                                <w:bCs/>
                                <w:u w:val="single"/>
                              </w:rPr>
                            </w:pPr>
                            <w:proofErr w:type="spellStart"/>
                            <w:r w:rsidRPr="009506A0">
                              <w:rPr>
                                <w:bCs/>
                                <w:u w:val="single"/>
                              </w:rPr>
                              <w:t>Rahyul</w:t>
                            </w:r>
                            <w:proofErr w:type="spellEnd"/>
                            <w:r w:rsidRPr="009506A0">
                              <w:rPr>
                                <w:bCs/>
                                <w:u w:val="single"/>
                              </w:rPr>
                              <w:t xml:space="preserve"> Amri, S.T., M.T.</w:t>
                            </w:r>
                          </w:p>
                          <w:p w14:paraId="406AA963" w14:textId="3983EB9A" w:rsidR="00FC4091" w:rsidRPr="009506A0" w:rsidRDefault="009506A0" w:rsidP="0002567C">
                            <w:pPr>
                              <w:rPr>
                                <w:bCs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Cs/>
                              </w:rPr>
                              <w:t xml:space="preserve">NIP. </w:t>
                            </w:r>
                            <w:r w:rsidRPr="009506A0">
                              <w:rPr>
                                <w:bCs/>
                              </w:rPr>
                              <w:t>19581018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9506A0">
                              <w:rPr>
                                <w:bCs/>
                              </w:rPr>
                              <w:t>198703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9506A0">
                              <w:rPr>
                                <w:bCs/>
                              </w:rPr>
                              <w:t>1</w:t>
                            </w:r>
                            <w:r>
                              <w:rPr>
                                <w:bCs/>
                              </w:rPr>
                              <w:t xml:space="preserve"> </w:t>
                            </w:r>
                            <w:r w:rsidRPr="009506A0">
                              <w:rPr>
                                <w:bCs/>
                              </w:rPr>
                              <w:t>001</w:t>
                            </w:r>
                            <w:r w:rsidR="00FC4091" w:rsidRPr="009506A0">
                              <w:rPr>
                                <w:bCs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5D33" id="Rectangle 107" o:spid="_x0000_s1028" style="position:absolute;margin-left:276.75pt;margin-top:2.85pt;width:189pt;height:12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" stroked="f">
                <v:textbox>
                  <w:txbxContent>
                    <w:p w14:paraId="52F1B4B3" w14:textId="77777777" w:rsidR="00FC4091" w:rsidRDefault="00FC4091" w:rsidP="0002567C">
                      <w:proofErr w:type="spellStart"/>
                      <w:r>
                        <w:t>Menyetujui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Penasehat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Akademis</w:t>
                      </w:r>
                      <w:proofErr w:type="spellEnd"/>
                    </w:p>
                    <w:p w14:paraId="1DAE0C4C" w14:textId="77777777" w:rsidR="00FC4091" w:rsidRDefault="00FC4091" w:rsidP="0002567C">
                      <w:pPr>
                        <w:jc w:val="center"/>
                      </w:pPr>
                    </w:p>
                    <w:p w14:paraId="391A8E36" w14:textId="77777777" w:rsidR="00FC4091" w:rsidRDefault="00FC4091" w:rsidP="0002567C">
                      <w:pPr>
                        <w:jc w:val="center"/>
                      </w:pPr>
                    </w:p>
                    <w:p w14:paraId="4ACE75D9" w14:textId="77777777" w:rsidR="00FC4091" w:rsidRDefault="00FC4091" w:rsidP="0002567C">
                      <w:pPr>
                        <w:jc w:val="center"/>
                      </w:pPr>
                    </w:p>
                    <w:p w14:paraId="6D8BE391" w14:textId="77777777" w:rsidR="00FC4091" w:rsidRDefault="00FC4091" w:rsidP="0002567C">
                      <w:pPr>
                        <w:jc w:val="center"/>
                      </w:pPr>
                    </w:p>
                    <w:p w14:paraId="2AA6146F" w14:textId="77777777" w:rsidR="00FC4091" w:rsidRDefault="00FC4091" w:rsidP="0002567C">
                      <w:pPr>
                        <w:jc w:val="center"/>
                      </w:pPr>
                    </w:p>
                    <w:p w14:paraId="5430249E" w14:textId="77777777" w:rsidR="009506A0" w:rsidRDefault="009506A0" w:rsidP="0002567C">
                      <w:pPr>
                        <w:rPr>
                          <w:bCs/>
                          <w:u w:val="single"/>
                        </w:rPr>
                      </w:pPr>
                      <w:proofErr w:type="spellStart"/>
                      <w:r w:rsidRPr="009506A0">
                        <w:rPr>
                          <w:bCs/>
                          <w:u w:val="single"/>
                        </w:rPr>
                        <w:t>Rahyul</w:t>
                      </w:r>
                      <w:proofErr w:type="spellEnd"/>
                      <w:r w:rsidRPr="009506A0">
                        <w:rPr>
                          <w:bCs/>
                          <w:u w:val="single"/>
                        </w:rPr>
                        <w:t xml:space="preserve"> Amri, S.T., M.T.</w:t>
                      </w:r>
                    </w:p>
                    <w:p w14:paraId="406AA963" w14:textId="3983EB9A" w:rsidR="00FC4091" w:rsidRPr="009506A0" w:rsidRDefault="009506A0" w:rsidP="0002567C">
                      <w:pPr>
                        <w:rPr>
                          <w:bCs/>
                          <w:u w:val="single"/>
                          <w:lang w:val="id-ID"/>
                        </w:rPr>
                      </w:pPr>
                      <w:r>
                        <w:rPr>
                          <w:bCs/>
                        </w:rPr>
                        <w:t xml:space="preserve">NIP. </w:t>
                      </w:r>
                      <w:r w:rsidRPr="009506A0">
                        <w:rPr>
                          <w:bCs/>
                        </w:rPr>
                        <w:t>19581018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9506A0">
                        <w:rPr>
                          <w:bCs/>
                        </w:rPr>
                        <w:t>198703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9506A0">
                        <w:rPr>
                          <w:bCs/>
                        </w:rPr>
                        <w:t>1</w:t>
                      </w:r>
                      <w:r>
                        <w:rPr>
                          <w:bCs/>
                        </w:rPr>
                        <w:t xml:space="preserve"> </w:t>
                      </w:r>
                      <w:r w:rsidRPr="009506A0">
                        <w:rPr>
                          <w:bCs/>
                        </w:rPr>
                        <w:t>001</w:t>
                      </w:r>
                      <w:r w:rsidR="00FC4091" w:rsidRPr="009506A0">
                        <w:rPr>
                          <w:bCs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</w:p>
    <w:p w14:paraId="5ACCC570" w14:textId="77777777" w:rsidR="0002567C" w:rsidRDefault="0002567C" w:rsidP="0002567C"/>
    <w:p w14:paraId="7CBF3E9D" w14:textId="77777777" w:rsidR="0002567C" w:rsidRDefault="0002567C" w:rsidP="0002567C"/>
    <w:p w14:paraId="4FD20093" w14:textId="77777777" w:rsidR="0002567C" w:rsidRPr="00CE536C" w:rsidRDefault="0002567C" w:rsidP="0002567C">
      <w:pPr>
        <w:jc w:val="center"/>
        <w:rPr>
          <w:rFonts w:ascii="Arial" w:hAnsi="Arial"/>
          <w:sz w:val="20"/>
          <w:u w:val="single"/>
        </w:rPr>
      </w:pPr>
    </w:p>
    <w:p w14:paraId="466CE4D6" w14:textId="77777777" w:rsidR="0002567C" w:rsidRDefault="0002567C" w:rsidP="0002567C">
      <w:pPr>
        <w:jc w:val="center"/>
        <w:rPr>
          <w:u w:val="single"/>
        </w:rPr>
      </w:pPr>
    </w:p>
    <w:p w14:paraId="5A93D2FD" w14:textId="77777777" w:rsidR="0002567C" w:rsidRDefault="0002567C" w:rsidP="0002567C"/>
    <w:p w14:paraId="7412074D" w14:textId="77777777" w:rsidR="0002567C" w:rsidRDefault="0002567C" w:rsidP="0002567C"/>
    <w:p w14:paraId="72AF1B8B" w14:textId="77777777" w:rsidR="0002567C" w:rsidRDefault="0002567C" w:rsidP="0002567C"/>
    <w:p w14:paraId="42C08607" w14:textId="77777777" w:rsidR="0002567C" w:rsidRDefault="0002567C" w:rsidP="0002567C"/>
    <w:p w14:paraId="6EE28EFC" w14:textId="77777777" w:rsidR="0002567C" w:rsidRDefault="0002567C" w:rsidP="00250E49">
      <w:pPr>
        <w:jc w:val="both"/>
        <w:rPr>
          <w:b/>
          <w:u w:val="single"/>
          <w:lang w:val="id-ID"/>
        </w:rPr>
      </w:pPr>
    </w:p>
    <w:p w14:paraId="04944E97" w14:textId="77777777" w:rsidR="00914DBE" w:rsidRDefault="00914DBE" w:rsidP="00250E49">
      <w:pPr>
        <w:jc w:val="both"/>
        <w:rPr>
          <w:b/>
          <w:u w:val="single"/>
        </w:rPr>
      </w:pPr>
    </w:p>
    <w:p w14:paraId="48979FD7" w14:textId="77777777" w:rsidR="00DF7FD9" w:rsidRDefault="00DF7FD9" w:rsidP="00250E49">
      <w:pPr>
        <w:jc w:val="both"/>
        <w:rPr>
          <w:b/>
          <w:u w:val="single"/>
        </w:rPr>
      </w:pPr>
    </w:p>
    <w:p w14:paraId="7BDBE2A7" w14:textId="77777777" w:rsidR="00DF7FD9" w:rsidRDefault="00DF7FD9" w:rsidP="00250E49">
      <w:pPr>
        <w:jc w:val="both"/>
        <w:rPr>
          <w:b/>
          <w:u w:val="single"/>
        </w:rPr>
      </w:pPr>
    </w:p>
    <w:p w14:paraId="3D9321EB" w14:textId="77777777" w:rsidR="00DF7FD9" w:rsidRDefault="00DF7FD9" w:rsidP="00250E49">
      <w:pPr>
        <w:jc w:val="both"/>
        <w:rPr>
          <w:b/>
          <w:u w:val="single"/>
        </w:rPr>
      </w:pPr>
    </w:p>
    <w:p w14:paraId="50891AF2" w14:textId="77777777" w:rsidR="00DF7FD9" w:rsidRDefault="00DF7FD9" w:rsidP="00250E49">
      <w:pPr>
        <w:jc w:val="both"/>
        <w:rPr>
          <w:b/>
          <w:u w:val="single"/>
        </w:rPr>
      </w:pPr>
    </w:p>
    <w:p w14:paraId="36DBA94E" w14:textId="77777777" w:rsidR="00DF7FD9" w:rsidRDefault="00DF7FD9" w:rsidP="00250E49">
      <w:pPr>
        <w:jc w:val="both"/>
        <w:rPr>
          <w:b/>
          <w:u w:val="single"/>
        </w:rPr>
      </w:pPr>
    </w:p>
    <w:p w14:paraId="23FAE4B0" w14:textId="77777777" w:rsidR="00DF7FD9" w:rsidRDefault="00DF7FD9" w:rsidP="00250E49">
      <w:pPr>
        <w:jc w:val="both"/>
        <w:rPr>
          <w:b/>
          <w:u w:val="single"/>
        </w:rPr>
      </w:pPr>
    </w:p>
    <w:p w14:paraId="6B23F51F" w14:textId="77777777" w:rsidR="00DF7FD9" w:rsidRDefault="00DF7FD9" w:rsidP="00250E49">
      <w:pPr>
        <w:jc w:val="both"/>
        <w:rPr>
          <w:b/>
          <w:u w:val="single"/>
        </w:rPr>
      </w:pPr>
    </w:p>
    <w:p w14:paraId="5D7FA783" w14:textId="77777777" w:rsidR="00DF7FD9" w:rsidRDefault="00DF7FD9" w:rsidP="00250E49">
      <w:pPr>
        <w:jc w:val="both"/>
        <w:rPr>
          <w:b/>
          <w:u w:val="single"/>
        </w:rPr>
      </w:pPr>
    </w:p>
    <w:p w14:paraId="054A332C" w14:textId="77777777" w:rsidR="00DF7FD9" w:rsidRDefault="00DF7FD9" w:rsidP="00250E49">
      <w:pPr>
        <w:jc w:val="both"/>
        <w:rPr>
          <w:b/>
          <w:u w:val="single"/>
        </w:rPr>
      </w:pPr>
    </w:p>
    <w:p w14:paraId="0A99C5A7" w14:textId="77777777" w:rsidR="00DF7FD9" w:rsidRDefault="00DF7FD9" w:rsidP="00250E49">
      <w:pPr>
        <w:jc w:val="both"/>
        <w:rPr>
          <w:b/>
          <w:u w:val="single"/>
        </w:rPr>
      </w:pPr>
    </w:p>
    <w:p w14:paraId="484040A7" w14:textId="77777777" w:rsidR="00DF7FD9" w:rsidRDefault="00DF7FD9" w:rsidP="00250E49">
      <w:pPr>
        <w:jc w:val="both"/>
        <w:rPr>
          <w:b/>
          <w:u w:val="single"/>
        </w:rPr>
      </w:pPr>
    </w:p>
    <w:p w14:paraId="63FD2E38" w14:textId="77777777" w:rsidR="00DF7FD9" w:rsidRDefault="00DF7FD9" w:rsidP="00250E49">
      <w:pPr>
        <w:jc w:val="both"/>
        <w:rPr>
          <w:b/>
          <w:u w:val="single"/>
        </w:rPr>
      </w:pPr>
    </w:p>
    <w:p w14:paraId="02E2F53C" w14:textId="77777777" w:rsidR="00DF7FD9" w:rsidRDefault="00DF7FD9" w:rsidP="00250E49">
      <w:pPr>
        <w:jc w:val="both"/>
        <w:rPr>
          <w:b/>
          <w:u w:val="single"/>
        </w:rPr>
      </w:pPr>
    </w:p>
    <w:p w14:paraId="57E6BEEF" w14:textId="77777777" w:rsidR="00DF7FD9" w:rsidRDefault="00DF7FD9" w:rsidP="00250E49">
      <w:pPr>
        <w:jc w:val="both"/>
        <w:rPr>
          <w:b/>
          <w:u w:val="single"/>
        </w:rPr>
      </w:pPr>
    </w:p>
    <w:p w14:paraId="4A37C33F" w14:textId="77777777" w:rsidR="00DF7FD9" w:rsidRDefault="00DF7FD9" w:rsidP="00250E49">
      <w:pPr>
        <w:jc w:val="both"/>
        <w:rPr>
          <w:b/>
          <w:u w:val="single"/>
        </w:rPr>
      </w:pPr>
    </w:p>
    <w:p w14:paraId="584A325C" w14:textId="77777777" w:rsidR="000024E1" w:rsidRPr="009B6AD9" w:rsidRDefault="000024E1" w:rsidP="00042EA9">
      <w:pPr>
        <w:jc w:val="both"/>
        <w:rPr>
          <w:b/>
          <w:u w:val="single"/>
        </w:rPr>
      </w:pPr>
    </w:p>
    <w:sectPr w:rsidR="000024E1" w:rsidRPr="009B6AD9" w:rsidSect="00A477C1">
      <w:headerReference w:type="default" r:id="rId8"/>
      <w:footnotePr>
        <w:pos w:val="beneathText"/>
      </w:footnotePr>
      <w:pgSz w:w="11907" w:h="16840" w:code="9"/>
      <w:pgMar w:top="2410" w:right="432" w:bottom="677" w:left="1138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FBE40" w14:textId="77777777" w:rsidR="009C6831" w:rsidRDefault="009C6831">
      <w:r>
        <w:separator/>
      </w:r>
    </w:p>
  </w:endnote>
  <w:endnote w:type="continuationSeparator" w:id="0">
    <w:p w14:paraId="0419B310" w14:textId="77777777" w:rsidR="009C6831" w:rsidRDefault="009C6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F768" w14:textId="77777777" w:rsidR="009C6831" w:rsidRDefault="009C6831">
      <w:r>
        <w:separator/>
      </w:r>
    </w:p>
  </w:footnote>
  <w:footnote w:type="continuationSeparator" w:id="0">
    <w:p w14:paraId="2EAADB13" w14:textId="77777777" w:rsidR="009C6831" w:rsidRDefault="009C6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BC516" w14:textId="77777777" w:rsidR="00FC4091" w:rsidRDefault="00955441" w:rsidP="00063A82">
    <w:pPr>
      <w:pStyle w:val="Header"/>
      <w:jc w:val="center"/>
    </w:pPr>
    <w:r>
      <w:rPr>
        <w:noProof/>
        <w:lang w:eastAsia="en-US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5F9225F6" wp14:editId="32495223">
              <wp:simplePos x="0" y="0"/>
              <wp:positionH relativeFrom="column">
                <wp:posOffset>-19685</wp:posOffset>
              </wp:positionH>
              <wp:positionV relativeFrom="paragraph">
                <wp:posOffset>1330960</wp:posOffset>
              </wp:positionV>
              <wp:extent cx="6486525" cy="0"/>
              <wp:effectExtent l="0" t="19050" r="47625" b="3810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DA9DD" id="Line 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5pt,104.8pt" to="509.2pt,1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" strokeweight="4.5pt">
              <v:stroke linestyle="thinThick"/>
            </v:lin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77A73B" wp14:editId="0B576950">
              <wp:simplePos x="0" y="0"/>
              <wp:positionH relativeFrom="column">
                <wp:posOffset>1021715</wp:posOffset>
              </wp:positionH>
              <wp:positionV relativeFrom="paragraph">
                <wp:posOffset>-169659</wp:posOffset>
              </wp:positionV>
              <wp:extent cx="4820920" cy="1636395"/>
              <wp:effectExtent l="0" t="0" r="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0920" cy="1636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628EC7" w14:textId="77777777" w:rsidR="00FC4091" w:rsidRDefault="00FC4091" w:rsidP="00A0529B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14:paraId="560C56D0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 xml:space="preserve">KEMENTERIAN </w:t>
                          </w:r>
                          <w:r w:rsidR="00955441" w:rsidRPr="00955441"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  <w:t>PENDIDIKAN</w:t>
                          </w:r>
                          <w:r w:rsidR="00955441" w:rsidRPr="00955441">
                            <w:rPr>
                              <w:b/>
                              <w:sz w:val="28"/>
                              <w:szCs w:val="28"/>
                            </w:rPr>
                            <w:t>, KEBUDAYAAN,</w:t>
                          </w:r>
                        </w:p>
                        <w:p w14:paraId="326B4068" w14:textId="77777777" w:rsidR="00955441" w:rsidRPr="00955441" w:rsidRDefault="0095544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>RISET, DAN TEKNOLOGI</w:t>
                          </w:r>
                        </w:p>
                        <w:p w14:paraId="57929D43" w14:textId="77777777" w:rsidR="00FC4091" w:rsidRPr="00C12E57" w:rsidRDefault="00FC4091" w:rsidP="00C12E57">
                          <w:pPr>
                            <w:jc w:val="center"/>
                            <w:rPr>
                              <w:b/>
                              <w:sz w:val="22"/>
                              <w:lang w:val="id-ID"/>
                            </w:rPr>
                          </w:pPr>
                          <w:r w:rsidRPr="0055634D">
                            <w:rPr>
                              <w:b/>
                              <w:sz w:val="22"/>
                            </w:rPr>
                            <w:t>UNIVERSITAS RIAU</w:t>
                          </w:r>
                          <w:r>
                            <w:rPr>
                              <w:b/>
                              <w:sz w:val="22"/>
                              <w:lang w:val="id-ID"/>
                            </w:rPr>
                            <w:t xml:space="preserve"> – FAKULTAS TEKNIK</w:t>
                          </w:r>
                        </w:p>
                        <w:p w14:paraId="2EA7F81F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>JURUSAN TEKNIK ELEKTRO</w:t>
                          </w:r>
                        </w:p>
                        <w:p w14:paraId="7CE67C7F" w14:textId="77777777" w:rsidR="00FC4091" w:rsidRPr="00955441" w:rsidRDefault="00FC4091" w:rsidP="00A0529B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955441">
                            <w:rPr>
                              <w:b/>
                              <w:sz w:val="28"/>
                              <w:szCs w:val="28"/>
                            </w:rPr>
                            <w:t xml:space="preserve">PROGRAM STUDI TEKNIK </w:t>
                          </w:r>
                          <w:r w:rsidRPr="00955441">
                            <w:rPr>
                              <w:b/>
                              <w:sz w:val="28"/>
                              <w:szCs w:val="28"/>
                              <w:lang w:val="id-ID"/>
                            </w:rPr>
                            <w:t>INFORMATIKA</w:t>
                          </w:r>
                        </w:p>
                        <w:p w14:paraId="31432007" w14:textId="77777777" w:rsidR="00FC4091" w:rsidRDefault="00FC4091" w:rsidP="00A0529B">
                          <w:pPr>
                            <w:jc w:val="center"/>
                            <w:rPr>
                              <w:sz w:val="18"/>
                              <w:lang w:val="id-ID"/>
                            </w:rPr>
                          </w:pPr>
                          <w:r w:rsidRPr="0055634D">
                            <w:rPr>
                              <w:sz w:val="18"/>
                            </w:rPr>
                            <w:t xml:space="preserve">Kampus Bina Widya Km 12,5 </w:t>
                          </w:r>
                          <w:proofErr w:type="spellStart"/>
                          <w:r w:rsidRPr="0055634D">
                            <w:rPr>
                              <w:sz w:val="18"/>
                            </w:rPr>
                            <w:t>Simpang</w:t>
                          </w:r>
                          <w:proofErr w:type="spellEnd"/>
                          <w:r w:rsidRPr="0055634D">
                            <w:rPr>
                              <w:sz w:val="18"/>
                            </w:rPr>
                            <w:t xml:space="preserve"> Baru </w:t>
                          </w:r>
                          <w:proofErr w:type="spellStart"/>
                          <w:r w:rsidRPr="0055634D">
                            <w:rPr>
                              <w:sz w:val="18"/>
                            </w:rPr>
                            <w:t>Pekanbaru</w:t>
                          </w:r>
                          <w:proofErr w:type="spellEnd"/>
                        </w:p>
                        <w:p w14:paraId="77308B2D" w14:textId="77777777" w:rsidR="00FC4091" w:rsidRDefault="00FC4091" w:rsidP="00A0529B">
                          <w:pPr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z w:val="18"/>
                            </w:rPr>
                            <w:t>Telepon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(0761) 66595 </w:t>
                          </w:r>
                          <w:proofErr w:type="gramStart"/>
                          <w:r>
                            <w:rPr>
                              <w:sz w:val="18"/>
                            </w:rPr>
                            <w:t>Laman :</w:t>
                          </w:r>
                          <w:proofErr w:type="gramEnd"/>
                          <w:r>
                            <w:rPr>
                              <w:sz w:val="18"/>
                            </w:rPr>
                            <w:t xml:space="preserve"> http://</w:t>
                          </w:r>
                          <w:r>
                            <w:rPr>
                              <w:sz w:val="18"/>
                              <w:lang w:val="id-ID"/>
                            </w:rPr>
                            <w:t>Informatika</w:t>
                          </w:r>
                          <w:r>
                            <w:rPr>
                              <w:sz w:val="18"/>
                            </w:rPr>
                            <w:t xml:space="preserve">.ft.unri.ac.id </w:t>
                          </w:r>
                        </w:p>
                        <w:p w14:paraId="1C582700" w14:textId="77777777" w:rsidR="00FC4091" w:rsidRDefault="00FC4091" w:rsidP="001B6D43">
                          <w:pPr>
                            <w:jc w:val="center"/>
                            <w:rPr>
                              <w:sz w:val="18"/>
                            </w:rPr>
                          </w:pPr>
                        </w:p>
                        <w:p w14:paraId="7CDCE2F8" w14:textId="77777777" w:rsidR="00FC4091" w:rsidRPr="00063A82" w:rsidRDefault="00FC4091" w:rsidP="001B6D43">
                          <w:pPr>
                            <w:jc w:val="center"/>
                          </w:pPr>
                        </w:p>
                        <w:p w14:paraId="40FC383C" w14:textId="77777777" w:rsidR="00FC4091" w:rsidRPr="00063A82" w:rsidRDefault="00FC4091" w:rsidP="00063A8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77A7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left:0;text-align:left;margin-left:80.45pt;margin-top:-13.35pt;width:379.6pt;height:128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" stroked="f">
              <v:textbox>
                <w:txbxContent>
                  <w:p w14:paraId="6E628EC7" w14:textId="77777777" w:rsidR="00FC4091" w:rsidRDefault="00FC4091" w:rsidP="00A0529B">
                    <w:pPr>
                      <w:jc w:val="center"/>
                      <w:rPr>
                        <w:b/>
                      </w:rPr>
                    </w:pPr>
                  </w:p>
                  <w:p w14:paraId="560C56D0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 xml:space="preserve">KEMENTERIAN </w:t>
                    </w:r>
                    <w:r w:rsidR="00955441" w:rsidRPr="00955441">
                      <w:rPr>
                        <w:b/>
                        <w:sz w:val="28"/>
                        <w:szCs w:val="28"/>
                        <w:lang w:val="id-ID"/>
                      </w:rPr>
                      <w:t>PENDIDIKAN</w:t>
                    </w:r>
                    <w:r w:rsidR="00955441" w:rsidRPr="00955441">
                      <w:rPr>
                        <w:b/>
                        <w:sz w:val="28"/>
                        <w:szCs w:val="28"/>
                      </w:rPr>
                      <w:t>, KEBUDAYAAN,</w:t>
                    </w:r>
                  </w:p>
                  <w:p w14:paraId="326B4068" w14:textId="77777777" w:rsidR="00955441" w:rsidRPr="00955441" w:rsidRDefault="0095544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>RISET, DAN TEKNOLOGI</w:t>
                    </w:r>
                  </w:p>
                  <w:p w14:paraId="57929D43" w14:textId="77777777" w:rsidR="00FC4091" w:rsidRPr="00C12E57" w:rsidRDefault="00FC4091" w:rsidP="00C12E57">
                    <w:pPr>
                      <w:jc w:val="center"/>
                      <w:rPr>
                        <w:b/>
                        <w:sz w:val="22"/>
                        <w:lang w:val="id-ID"/>
                      </w:rPr>
                    </w:pPr>
                    <w:r w:rsidRPr="0055634D">
                      <w:rPr>
                        <w:b/>
                        <w:sz w:val="22"/>
                      </w:rPr>
                      <w:t>UNIVERSITAS RIAU</w:t>
                    </w:r>
                    <w:r>
                      <w:rPr>
                        <w:b/>
                        <w:sz w:val="22"/>
                        <w:lang w:val="id-ID"/>
                      </w:rPr>
                      <w:t xml:space="preserve"> – FAKULTAS TEKNIK</w:t>
                    </w:r>
                  </w:p>
                  <w:p w14:paraId="2EA7F81F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>JURUSAN TEKNIK ELEKTRO</w:t>
                    </w:r>
                  </w:p>
                  <w:p w14:paraId="7CE67C7F" w14:textId="77777777" w:rsidR="00FC4091" w:rsidRPr="00955441" w:rsidRDefault="00FC4091" w:rsidP="00A0529B">
                    <w:pPr>
                      <w:jc w:val="center"/>
                      <w:rPr>
                        <w:b/>
                        <w:sz w:val="28"/>
                        <w:szCs w:val="28"/>
                        <w:lang w:val="id-ID"/>
                      </w:rPr>
                    </w:pPr>
                    <w:r w:rsidRPr="00955441">
                      <w:rPr>
                        <w:b/>
                        <w:sz w:val="28"/>
                        <w:szCs w:val="28"/>
                      </w:rPr>
                      <w:t xml:space="preserve">PROGRAM STUDI TEKNIK </w:t>
                    </w:r>
                    <w:r w:rsidRPr="00955441">
                      <w:rPr>
                        <w:b/>
                        <w:sz w:val="28"/>
                        <w:szCs w:val="28"/>
                        <w:lang w:val="id-ID"/>
                      </w:rPr>
                      <w:t>INFORMATIKA</w:t>
                    </w:r>
                  </w:p>
                  <w:p w14:paraId="31432007" w14:textId="77777777" w:rsidR="00FC4091" w:rsidRDefault="00FC4091" w:rsidP="00A0529B">
                    <w:pPr>
                      <w:jc w:val="center"/>
                      <w:rPr>
                        <w:sz w:val="18"/>
                        <w:lang w:val="id-ID"/>
                      </w:rPr>
                    </w:pPr>
                    <w:r w:rsidRPr="0055634D">
                      <w:rPr>
                        <w:sz w:val="18"/>
                      </w:rPr>
                      <w:t xml:space="preserve">Kampus Bina Widya Km 12,5 </w:t>
                    </w:r>
                    <w:proofErr w:type="spellStart"/>
                    <w:r w:rsidRPr="0055634D">
                      <w:rPr>
                        <w:sz w:val="18"/>
                      </w:rPr>
                      <w:t>Simpang</w:t>
                    </w:r>
                    <w:proofErr w:type="spellEnd"/>
                    <w:r w:rsidRPr="0055634D">
                      <w:rPr>
                        <w:sz w:val="18"/>
                      </w:rPr>
                      <w:t xml:space="preserve"> Baru </w:t>
                    </w:r>
                    <w:proofErr w:type="spellStart"/>
                    <w:r w:rsidRPr="0055634D">
                      <w:rPr>
                        <w:sz w:val="18"/>
                      </w:rPr>
                      <w:t>Pekanbaru</w:t>
                    </w:r>
                    <w:proofErr w:type="spellEnd"/>
                  </w:p>
                  <w:p w14:paraId="77308B2D" w14:textId="77777777" w:rsidR="00FC4091" w:rsidRDefault="00FC4091" w:rsidP="00A0529B">
                    <w:pPr>
                      <w:jc w:val="center"/>
                      <w:rPr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sz w:val="18"/>
                      </w:rPr>
                      <w:t>Telepon</w:t>
                    </w:r>
                    <w:proofErr w:type="spellEnd"/>
                    <w:r>
                      <w:rPr>
                        <w:sz w:val="18"/>
                      </w:rPr>
                      <w:t xml:space="preserve"> :</w:t>
                    </w:r>
                    <w:proofErr w:type="gramEnd"/>
                    <w:r>
                      <w:rPr>
                        <w:sz w:val="18"/>
                      </w:rPr>
                      <w:t xml:space="preserve"> (0761) 66595 </w:t>
                    </w:r>
                    <w:proofErr w:type="gramStart"/>
                    <w:r>
                      <w:rPr>
                        <w:sz w:val="18"/>
                      </w:rPr>
                      <w:t>Laman :</w:t>
                    </w:r>
                    <w:proofErr w:type="gramEnd"/>
                    <w:r>
                      <w:rPr>
                        <w:sz w:val="18"/>
                      </w:rPr>
                      <w:t xml:space="preserve"> http://</w:t>
                    </w:r>
                    <w:r>
                      <w:rPr>
                        <w:sz w:val="18"/>
                        <w:lang w:val="id-ID"/>
                      </w:rPr>
                      <w:t>Informatika</w:t>
                    </w:r>
                    <w:r>
                      <w:rPr>
                        <w:sz w:val="18"/>
                      </w:rPr>
                      <w:t xml:space="preserve">.ft.unri.ac.id </w:t>
                    </w:r>
                  </w:p>
                  <w:p w14:paraId="1C582700" w14:textId="77777777" w:rsidR="00FC4091" w:rsidRDefault="00FC4091" w:rsidP="001B6D43">
                    <w:pPr>
                      <w:jc w:val="center"/>
                      <w:rPr>
                        <w:sz w:val="18"/>
                      </w:rPr>
                    </w:pPr>
                  </w:p>
                  <w:p w14:paraId="7CDCE2F8" w14:textId="77777777" w:rsidR="00FC4091" w:rsidRPr="00063A82" w:rsidRDefault="00FC4091" w:rsidP="001B6D43">
                    <w:pPr>
                      <w:jc w:val="center"/>
                    </w:pPr>
                  </w:p>
                  <w:p w14:paraId="40FC383C" w14:textId="77777777" w:rsidR="00FC4091" w:rsidRPr="00063A82" w:rsidRDefault="00FC4091" w:rsidP="00063A8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FC4091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36FE49A" wp14:editId="66A1A6CF">
              <wp:simplePos x="0" y="0"/>
              <wp:positionH relativeFrom="column">
                <wp:posOffset>-153035</wp:posOffset>
              </wp:positionH>
              <wp:positionV relativeFrom="paragraph">
                <wp:posOffset>635</wp:posOffset>
              </wp:positionV>
              <wp:extent cx="1193165" cy="1120140"/>
              <wp:effectExtent l="0" t="0" r="6985" b="381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120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36FE4" w14:textId="77777777" w:rsidR="00FC4091" w:rsidRPr="00637155" w:rsidRDefault="00FC4091" w:rsidP="009B6DE4">
                          <w:r>
                            <w:rPr>
                              <w:noProof/>
                              <w:lang w:eastAsia="en-US"/>
                            </w:rPr>
                            <w:drawing>
                              <wp:inline distT="0" distB="0" distL="0" distR="0" wp14:anchorId="05A89A2B" wp14:editId="302F209D">
                                <wp:extent cx="990600" cy="1028700"/>
                                <wp:effectExtent l="19050" t="0" r="0" b="0"/>
                                <wp:docPr id="1623914898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1028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6FE49A" id="Text Box 4" o:spid="_x0000_s1030" type="#_x0000_t202" style="position:absolute;left:0;text-align:left;margin-left:-12.05pt;margin-top:.05pt;width:93.95pt;height:88.2pt;z-index:251661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" stroked="f">
              <v:textbox style="mso-fit-shape-to-text:t">
                <w:txbxContent>
                  <w:p w14:paraId="30C36FE4" w14:textId="77777777" w:rsidR="00FC4091" w:rsidRPr="00637155" w:rsidRDefault="00FC4091" w:rsidP="009B6DE4">
                    <w:r>
                      <w:rPr>
                        <w:noProof/>
                        <w:lang w:eastAsia="en-US"/>
                      </w:rPr>
                      <w:drawing>
                        <wp:inline distT="0" distB="0" distL="0" distR="0" wp14:anchorId="05A89A2B" wp14:editId="302F209D">
                          <wp:extent cx="990600" cy="1028700"/>
                          <wp:effectExtent l="19050" t="0" r="0" b="0"/>
                          <wp:docPr id="1623914898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102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29"/>
    <w:multiLevelType w:val="hybridMultilevel"/>
    <w:tmpl w:val="00004823"/>
    <w:lvl w:ilvl="0" w:tplc="00001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0004823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B70FC8"/>
    <w:multiLevelType w:val="hybridMultilevel"/>
    <w:tmpl w:val="3AEE094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442C7"/>
    <w:multiLevelType w:val="hybridMultilevel"/>
    <w:tmpl w:val="22D6B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411D3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AB1248"/>
    <w:multiLevelType w:val="hybridMultilevel"/>
    <w:tmpl w:val="EA1A6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354FE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350C8D"/>
    <w:multiLevelType w:val="hybridMultilevel"/>
    <w:tmpl w:val="59A464EE"/>
    <w:lvl w:ilvl="0" w:tplc="708C199E">
      <w:start w:val="1"/>
      <w:numFmt w:val="decimal"/>
      <w:lvlText w:val="%1."/>
      <w:lvlJc w:val="left"/>
      <w:pPr>
        <w:ind w:left="720" w:hanging="360"/>
      </w:pPr>
      <w:rPr>
        <w:b w:val="0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6538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DA42DF6"/>
    <w:multiLevelType w:val="hybridMultilevel"/>
    <w:tmpl w:val="CC162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B2A46"/>
    <w:multiLevelType w:val="hybridMultilevel"/>
    <w:tmpl w:val="F4EA5D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10981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08270C"/>
    <w:multiLevelType w:val="hybridMultilevel"/>
    <w:tmpl w:val="6458F474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54934EAB"/>
    <w:multiLevelType w:val="hybridMultilevel"/>
    <w:tmpl w:val="5A5E46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429A6"/>
    <w:multiLevelType w:val="hybridMultilevel"/>
    <w:tmpl w:val="BBB4A1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804ECF"/>
    <w:multiLevelType w:val="hybridMultilevel"/>
    <w:tmpl w:val="4566E9EA"/>
    <w:lvl w:ilvl="0" w:tplc="A75E56B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9490657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DE7D8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900EDB"/>
    <w:multiLevelType w:val="hybridMultilevel"/>
    <w:tmpl w:val="F6C47E50"/>
    <w:lvl w:ilvl="0" w:tplc="11286B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FB7E32"/>
    <w:multiLevelType w:val="hybridMultilevel"/>
    <w:tmpl w:val="165071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14B2B"/>
    <w:multiLevelType w:val="hybridMultilevel"/>
    <w:tmpl w:val="B450D998"/>
    <w:lvl w:ilvl="0" w:tplc="FA4E1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745337"/>
    <w:multiLevelType w:val="hybridMultilevel"/>
    <w:tmpl w:val="C274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641910">
    <w:abstractNumId w:val="0"/>
  </w:num>
  <w:num w:numId="2" w16cid:durableId="577983365">
    <w:abstractNumId w:val="1"/>
  </w:num>
  <w:num w:numId="3" w16cid:durableId="1724518138">
    <w:abstractNumId w:val="2"/>
  </w:num>
  <w:num w:numId="4" w16cid:durableId="262419323">
    <w:abstractNumId w:val="11"/>
  </w:num>
  <w:num w:numId="5" w16cid:durableId="364064009">
    <w:abstractNumId w:val="6"/>
  </w:num>
  <w:num w:numId="6" w16cid:durableId="285355516">
    <w:abstractNumId w:val="8"/>
  </w:num>
  <w:num w:numId="7" w16cid:durableId="1940216589">
    <w:abstractNumId w:val="12"/>
  </w:num>
  <w:num w:numId="8" w16cid:durableId="1470703481">
    <w:abstractNumId w:val="18"/>
  </w:num>
  <w:num w:numId="9" w16cid:durableId="1948267489">
    <w:abstractNumId w:val="24"/>
  </w:num>
  <w:num w:numId="10" w16cid:durableId="2073893286">
    <w:abstractNumId w:val="16"/>
  </w:num>
  <w:num w:numId="11" w16cid:durableId="1112939570">
    <w:abstractNumId w:val="22"/>
  </w:num>
  <w:num w:numId="12" w16cid:durableId="1409035996">
    <w:abstractNumId w:val="5"/>
  </w:num>
  <w:num w:numId="13" w16cid:durableId="965165042">
    <w:abstractNumId w:val="10"/>
  </w:num>
  <w:num w:numId="14" w16cid:durableId="1873151363">
    <w:abstractNumId w:val="20"/>
  </w:num>
  <w:num w:numId="15" w16cid:durableId="2051222735">
    <w:abstractNumId w:val="21"/>
  </w:num>
  <w:num w:numId="16" w16cid:durableId="2095205514">
    <w:abstractNumId w:val="7"/>
  </w:num>
  <w:num w:numId="17" w16cid:durableId="946473702">
    <w:abstractNumId w:val="23"/>
  </w:num>
  <w:num w:numId="18" w16cid:durableId="818957769">
    <w:abstractNumId w:val="14"/>
  </w:num>
  <w:num w:numId="19" w16cid:durableId="1487164900">
    <w:abstractNumId w:val="19"/>
  </w:num>
  <w:num w:numId="20" w16cid:durableId="2111121047">
    <w:abstractNumId w:val="17"/>
  </w:num>
  <w:num w:numId="21" w16cid:durableId="1430659447">
    <w:abstractNumId w:val="4"/>
  </w:num>
  <w:num w:numId="22" w16cid:durableId="714811820">
    <w:abstractNumId w:val="3"/>
  </w:num>
  <w:num w:numId="23" w16cid:durableId="1520654421">
    <w:abstractNumId w:val="15"/>
  </w:num>
  <w:num w:numId="24" w16cid:durableId="1384058152">
    <w:abstractNumId w:val="9"/>
  </w:num>
  <w:num w:numId="25" w16cid:durableId="284701538">
    <w:abstractNumId w:val="13"/>
  </w:num>
  <w:num w:numId="26" w16cid:durableId="74974005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93E"/>
    <w:rsid w:val="0000019F"/>
    <w:rsid w:val="000010D8"/>
    <w:rsid w:val="000024E1"/>
    <w:rsid w:val="00003632"/>
    <w:rsid w:val="000041BC"/>
    <w:rsid w:val="00006501"/>
    <w:rsid w:val="00007FD2"/>
    <w:rsid w:val="00012E9B"/>
    <w:rsid w:val="00014266"/>
    <w:rsid w:val="00014D6E"/>
    <w:rsid w:val="000158D6"/>
    <w:rsid w:val="00022CE6"/>
    <w:rsid w:val="00023DFC"/>
    <w:rsid w:val="0002567C"/>
    <w:rsid w:val="0003010F"/>
    <w:rsid w:val="00030273"/>
    <w:rsid w:val="000303F4"/>
    <w:rsid w:val="0003127F"/>
    <w:rsid w:val="00033CCB"/>
    <w:rsid w:val="00034724"/>
    <w:rsid w:val="00034C21"/>
    <w:rsid w:val="0003552F"/>
    <w:rsid w:val="00036A43"/>
    <w:rsid w:val="000376EE"/>
    <w:rsid w:val="00042EA9"/>
    <w:rsid w:val="00043C10"/>
    <w:rsid w:val="00044086"/>
    <w:rsid w:val="000468D4"/>
    <w:rsid w:val="0005077B"/>
    <w:rsid w:val="00051CF4"/>
    <w:rsid w:val="000566F4"/>
    <w:rsid w:val="00057038"/>
    <w:rsid w:val="00060016"/>
    <w:rsid w:val="00060536"/>
    <w:rsid w:val="000607A1"/>
    <w:rsid w:val="00060DCE"/>
    <w:rsid w:val="00061643"/>
    <w:rsid w:val="00063A82"/>
    <w:rsid w:val="000659F6"/>
    <w:rsid w:val="00066ADF"/>
    <w:rsid w:val="00073525"/>
    <w:rsid w:val="000758E3"/>
    <w:rsid w:val="000759AE"/>
    <w:rsid w:val="00075FA2"/>
    <w:rsid w:val="00080690"/>
    <w:rsid w:val="000817A9"/>
    <w:rsid w:val="00083BA8"/>
    <w:rsid w:val="00084263"/>
    <w:rsid w:val="000909C1"/>
    <w:rsid w:val="00090A5E"/>
    <w:rsid w:val="000911F8"/>
    <w:rsid w:val="000942AB"/>
    <w:rsid w:val="000A31A1"/>
    <w:rsid w:val="000A3BF4"/>
    <w:rsid w:val="000A3D13"/>
    <w:rsid w:val="000A4A1D"/>
    <w:rsid w:val="000A4E9D"/>
    <w:rsid w:val="000B33F9"/>
    <w:rsid w:val="000B3638"/>
    <w:rsid w:val="000B44C3"/>
    <w:rsid w:val="000B60D4"/>
    <w:rsid w:val="000B6617"/>
    <w:rsid w:val="000B79A4"/>
    <w:rsid w:val="000C2593"/>
    <w:rsid w:val="000C2774"/>
    <w:rsid w:val="000C4E01"/>
    <w:rsid w:val="000C67F9"/>
    <w:rsid w:val="000C7445"/>
    <w:rsid w:val="000D0A58"/>
    <w:rsid w:val="000D1518"/>
    <w:rsid w:val="000D2298"/>
    <w:rsid w:val="000D3310"/>
    <w:rsid w:val="000D3525"/>
    <w:rsid w:val="000D3CE8"/>
    <w:rsid w:val="000D4BC2"/>
    <w:rsid w:val="000D5D98"/>
    <w:rsid w:val="000D6F15"/>
    <w:rsid w:val="000E0F19"/>
    <w:rsid w:val="000E6194"/>
    <w:rsid w:val="000E6A64"/>
    <w:rsid w:val="000E70DF"/>
    <w:rsid w:val="000F0166"/>
    <w:rsid w:val="000F3FB6"/>
    <w:rsid w:val="000F736E"/>
    <w:rsid w:val="001005D7"/>
    <w:rsid w:val="001009F5"/>
    <w:rsid w:val="00100D33"/>
    <w:rsid w:val="001012CC"/>
    <w:rsid w:val="00103251"/>
    <w:rsid w:val="00104610"/>
    <w:rsid w:val="00110535"/>
    <w:rsid w:val="0011151B"/>
    <w:rsid w:val="0011232B"/>
    <w:rsid w:val="00113C71"/>
    <w:rsid w:val="00114900"/>
    <w:rsid w:val="00115EF0"/>
    <w:rsid w:val="00115F4B"/>
    <w:rsid w:val="00117148"/>
    <w:rsid w:val="00121E37"/>
    <w:rsid w:val="00122568"/>
    <w:rsid w:val="0012484A"/>
    <w:rsid w:val="00124C06"/>
    <w:rsid w:val="00125A2B"/>
    <w:rsid w:val="0012614D"/>
    <w:rsid w:val="00127FF3"/>
    <w:rsid w:val="0013136C"/>
    <w:rsid w:val="001317FF"/>
    <w:rsid w:val="00131D17"/>
    <w:rsid w:val="00134FEC"/>
    <w:rsid w:val="00136056"/>
    <w:rsid w:val="00137362"/>
    <w:rsid w:val="00137D07"/>
    <w:rsid w:val="00143461"/>
    <w:rsid w:val="00144176"/>
    <w:rsid w:val="001449D5"/>
    <w:rsid w:val="001452C6"/>
    <w:rsid w:val="00147886"/>
    <w:rsid w:val="00147CCA"/>
    <w:rsid w:val="0015274C"/>
    <w:rsid w:val="00153E04"/>
    <w:rsid w:val="00157EA3"/>
    <w:rsid w:val="00160D51"/>
    <w:rsid w:val="00161048"/>
    <w:rsid w:val="001614AA"/>
    <w:rsid w:val="00161D81"/>
    <w:rsid w:val="00163A1C"/>
    <w:rsid w:val="00164F3A"/>
    <w:rsid w:val="00165C6D"/>
    <w:rsid w:val="0016749D"/>
    <w:rsid w:val="00167518"/>
    <w:rsid w:val="00170762"/>
    <w:rsid w:val="00170D3C"/>
    <w:rsid w:val="00171CDA"/>
    <w:rsid w:val="00171CF9"/>
    <w:rsid w:val="00172F58"/>
    <w:rsid w:val="00175AE8"/>
    <w:rsid w:val="00176E94"/>
    <w:rsid w:val="00177974"/>
    <w:rsid w:val="001803A9"/>
    <w:rsid w:val="00181962"/>
    <w:rsid w:val="00182868"/>
    <w:rsid w:val="00182F23"/>
    <w:rsid w:val="0018344D"/>
    <w:rsid w:val="00185161"/>
    <w:rsid w:val="00187946"/>
    <w:rsid w:val="00190CF0"/>
    <w:rsid w:val="0019292B"/>
    <w:rsid w:val="00193796"/>
    <w:rsid w:val="001A29D0"/>
    <w:rsid w:val="001A399F"/>
    <w:rsid w:val="001A4C01"/>
    <w:rsid w:val="001A55C8"/>
    <w:rsid w:val="001A681C"/>
    <w:rsid w:val="001A717D"/>
    <w:rsid w:val="001A7759"/>
    <w:rsid w:val="001A7E77"/>
    <w:rsid w:val="001B4462"/>
    <w:rsid w:val="001B4C52"/>
    <w:rsid w:val="001B5C24"/>
    <w:rsid w:val="001B65EB"/>
    <w:rsid w:val="001B6CC2"/>
    <w:rsid w:val="001B6D43"/>
    <w:rsid w:val="001C02A3"/>
    <w:rsid w:val="001C053B"/>
    <w:rsid w:val="001C0762"/>
    <w:rsid w:val="001C1F3A"/>
    <w:rsid w:val="001C32D0"/>
    <w:rsid w:val="001C33BC"/>
    <w:rsid w:val="001C38F4"/>
    <w:rsid w:val="001C4E78"/>
    <w:rsid w:val="001D109D"/>
    <w:rsid w:val="001D2BB3"/>
    <w:rsid w:val="001D33CC"/>
    <w:rsid w:val="001D494A"/>
    <w:rsid w:val="001D4A4C"/>
    <w:rsid w:val="001D76E8"/>
    <w:rsid w:val="001D7C45"/>
    <w:rsid w:val="001D7FA9"/>
    <w:rsid w:val="001E216E"/>
    <w:rsid w:val="001E2C07"/>
    <w:rsid w:val="001E3001"/>
    <w:rsid w:val="001E471F"/>
    <w:rsid w:val="001E71E3"/>
    <w:rsid w:val="001E7BF7"/>
    <w:rsid w:val="001E7CFA"/>
    <w:rsid w:val="001F07DB"/>
    <w:rsid w:val="001F0A43"/>
    <w:rsid w:val="001F0F38"/>
    <w:rsid w:val="001F20AE"/>
    <w:rsid w:val="001F5804"/>
    <w:rsid w:val="00200674"/>
    <w:rsid w:val="00201483"/>
    <w:rsid w:val="00201F59"/>
    <w:rsid w:val="00205A43"/>
    <w:rsid w:val="0020613C"/>
    <w:rsid w:val="00207C30"/>
    <w:rsid w:val="002101F0"/>
    <w:rsid w:val="00210369"/>
    <w:rsid w:val="00211FBF"/>
    <w:rsid w:val="002125ED"/>
    <w:rsid w:val="002135E7"/>
    <w:rsid w:val="00214BDA"/>
    <w:rsid w:val="002153C1"/>
    <w:rsid w:val="0021615B"/>
    <w:rsid w:val="00220A77"/>
    <w:rsid w:val="00220D6A"/>
    <w:rsid w:val="0022100E"/>
    <w:rsid w:val="002219C1"/>
    <w:rsid w:val="00222782"/>
    <w:rsid w:val="0022299E"/>
    <w:rsid w:val="00223053"/>
    <w:rsid w:val="00223197"/>
    <w:rsid w:val="00225717"/>
    <w:rsid w:val="00225CC6"/>
    <w:rsid w:val="00226189"/>
    <w:rsid w:val="0024071E"/>
    <w:rsid w:val="00241D5A"/>
    <w:rsid w:val="002444D7"/>
    <w:rsid w:val="00250E49"/>
    <w:rsid w:val="0025204F"/>
    <w:rsid w:val="002528A3"/>
    <w:rsid w:val="00252D0B"/>
    <w:rsid w:val="00254DDA"/>
    <w:rsid w:val="0025564A"/>
    <w:rsid w:val="00255F5B"/>
    <w:rsid w:val="00261567"/>
    <w:rsid w:val="00264416"/>
    <w:rsid w:val="002659FD"/>
    <w:rsid w:val="002664F8"/>
    <w:rsid w:val="00271B04"/>
    <w:rsid w:val="00271D56"/>
    <w:rsid w:val="002747B7"/>
    <w:rsid w:val="002747BF"/>
    <w:rsid w:val="00277290"/>
    <w:rsid w:val="002774C2"/>
    <w:rsid w:val="0028004C"/>
    <w:rsid w:val="002837E0"/>
    <w:rsid w:val="00284EE0"/>
    <w:rsid w:val="0028578A"/>
    <w:rsid w:val="00286033"/>
    <w:rsid w:val="0028687D"/>
    <w:rsid w:val="00290F42"/>
    <w:rsid w:val="00291869"/>
    <w:rsid w:val="00291A44"/>
    <w:rsid w:val="00292AB9"/>
    <w:rsid w:val="00295ED7"/>
    <w:rsid w:val="002961B4"/>
    <w:rsid w:val="002A287E"/>
    <w:rsid w:val="002A3EB2"/>
    <w:rsid w:val="002A58C8"/>
    <w:rsid w:val="002B5A67"/>
    <w:rsid w:val="002B708A"/>
    <w:rsid w:val="002B7AA1"/>
    <w:rsid w:val="002C099F"/>
    <w:rsid w:val="002C2AE4"/>
    <w:rsid w:val="002C6D3E"/>
    <w:rsid w:val="002C75EA"/>
    <w:rsid w:val="002C7BD8"/>
    <w:rsid w:val="002D002A"/>
    <w:rsid w:val="002D09A9"/>
    <w:rsid w:val="002D1DEC"/>
    <w:rsid w:val="002D2EAE"/>
    <w:rsid w:val="002D3D17"/>
    <w:rsid w:val="002D577B"/>
    <w:rsid w:val="002D6106"/>
    <w:rsid w:val="002D70B5"/>
    <w:rsid w:val="002E1B41"/>
    <w:rsid w:val="002E5834"/>
    <w:rsid w:val="002E60B8"/>
    <w:rsid w:val="002E7034"/>
    <w:rsid w:val="002E762C"/>
    <w:rsid w:val="002F11FB"/>
    <w:rsid w:val="002F1375"/>
    <w:rsid w:val="002F4CCA"/>
    <w:rsid w:val="002F4CE6"/>
    <w:rsid w:val="002F503F"/>
    <w:rsid w:val="002F587A"/>
    <w:rsid w:val="002F7C61"/>
    <w:rsid w:val="00300489"/>
    <w:rsid w:val="003026E0"/>
    <w:rsid w:val="003054B6"/>
    <w:rsid w:val="0030699C"/>
    <w:rsid w:val="003077BF"/>
    <w:rsid w:val="00310624"/>
    <w:rsid w:val="00310B20"/>
    <w:rsid w:val="00311256"/>
    <w:rsid w:val="00312016"/>
    <w:rsid w:val="00312068"/>
    <w:rsid w:val="00314BFF"/>
    <w:rsid w:val="00315B5E"/>
    <w:rsid w:val="00315E47"/>
    <w:rsid w:val="00317246"/>
    <w:rsid w:val="0032267E"/>
    <w:rsid w:val="003227A3"/>
    <w:rsid w:val="00323DE9"/>
    <w:rsid w:val="0032497C"/>
    <w:rsid w:val="003308BF"/>
    <w:rsid w:val="00331F97"/>
    <w:rsid w:val="003325D7"/>
    <w:rsid w:val="00336C31"/>
    <w:rsid w:val="0034018D"/>
    <w:rsid w:val="00340F4F"/>
    <w:rsid w:val="00345796"/>
    <w:rsid w:val="003457F1"/>
    <w:rsid w:val="0034580E"/>
    <w:rsid w:val="00345A8E"/>
    <w:rsid w:val="00345B1C"/>
    <w:rsid w:val="003478E4"/>
    <w:rsid w:val="00351C43"/>
    <w:rsid w:val="00352151"/>
    <w:rsid w:val="003537FF"/>
    <w:rsid w:val="00354BC3"/>
    <w:rsid w:val="0035507B"/>
    <w:rsid w:val="003618D4"/>
    <w:rsid w:val="003625B6"/>
    <w:rsid w:val="00363986"/>
    <w:rsid w:val="0036491C"/>
    <w:rsid w:val="00365F57"/>
    <w:rsid w:val="00366A0C"/>
    <w:rsid w:val="00367E8E"/>
    <w:rsid w:val="00370EB2"/>
    <w:rsid w:val="00371740"/>
    <w:rsid w:val="00371A8A"/>
    <w:rsid w:val="0037285C"/>
    <w:rsid w:val="0037349E"/>
    <w:rsid w:val="003739F4"/>
    <w:rsid w:val="00375BB8"/>
    <w:rsid w:val="0037611D"/>
    <w:rsid w:val="003824D5"/>
    <w:rsid w:val="003830F6"/>
    <w:rsid w:val="00386AB1"/>
    <w:rsid w:val="0038766A"/>
    <w:rsid w:val="003921BE"/>
    <w:rsid w:val="00394D64"/>
    <w:rsid w:val="003950CE"/>
    <w:rsid w:val="00397245"/>
    <w:rsid w:val="003A07AE"/>
    <w:rsid w:val="003A0D81"/>
    <w:rsid w:val="003A292E"/>
    <w:rsid w:val="003A2D3C"/>
    <w:rsid w:val="003A3309"/>
    <w:rsid w:val="003A465A"/>
    <w:rsid w:val="003A591E"/>
    <w:rsid w:val="003A7F71"/>
    <w:rsid w:val="003B0F55"/>
    <w:rsid w:val="003B109E"/>
    <w:rsid w:val="003B236D"/>
    <w:rsid w:val="003B2B0B"/>
    <w:rsid w:val="003B57EE"/>
    <w:rsid w:val="003B5A90"/>
    <w:rsid w:val="003B5C2E"/>
    <w:rsid w:val="003B65DD"/>
    <w:rsid w:val="003C05BE"/>
    <w:rsid w:val="003C2AAE"/>
    <w:rsid w:val="003C4833"/>
    <w:rsid w:val="003C7492"/>
    <w:rsid w:val="003C7852"/>
    <w:rsid w:val="003D058C"/>
    <w:rsid w:val="003D2016"/>
    <w:rsid w:val="003D2868"/>
    <w:rsid w:val="003D33C1"/>
    <w:rsid w:val="003D749D"/>
    <w:rsid w:val="003E19F8"/>
    <w:rsid w:val="003E1B2C"/>
    <w:rsid w:val="003E27DD"/>
    <w:rsid w:val="003E2E09"/>
    <w:rsid w:val="003E6B86"/>
    <w:rsid w:val="003E6C5E"/>
    <w:rsid w:val="003E7159"/>
    <w:rsid w:val="003E7E1E"/>
    <w:rsid w:val="003E7E4D"/>
    <w:rsid w:val="003F18AC"/>
    <w:rsid w:val="003F364E"/>
    <w:rsid w:val="003F3BAF"/>
    <w:rsid w:val="003F582C"/>
    <w:rsid w:val="00401340"/>
    <w:rsid w:val="00401463"/>
    <w:rsid w:val="004023EE"/>
    <w:rsid w:val="00402A66"/>
    <w:rsid w:val="00403421"/>
    <w:rsid w:val="00404A0F"/>
    <w:rsid w:val="00404ED3"/>
    <w:rsid w:val="00404F36"/>
    <w:rsid w:val="004064B2"/>
    <w:rsid w:val="0040687A"/>
    <w:rsid w:val="00406CF3"/>
    <w:rsid w:val="0041133F"/>
    <w:rsid w:val="0041247A"/>
    <w:rsid w:val="0041387E"/>
    <w:rsid w:val="00415534"/>
    <w:rsid w:val="00415637"/>
    <w:rsid w:val="00416245"/>
    <w:rsid w:val="0041701A"/>
    <w:rsid w:val="00420437"/>
    <w:rsid w:val="004204B8"/>
    <w:rsid w:val="0042229B"/>
    <w:rsid w:val="00422626"/>
    <w:rsid w:val="004241BF"/>
    <w:rsid w:val="00426259"/>
    <w:rsid w:val="0042663B"/>
    <w:rsid w:val="00426947"/>
    <w:rsid w:val="004305D2"/>
    <w:rsid w:val="00433C33"/>
    <w:rsid w:val="004379B2"/>
    <w:rsid w:val="004408B9"/>
    <w:rsid w:val="00441163"/>
    <w:rsid w:val="004419CC"/>
    <w:rsid w:val="004427CD"/>
    <w:rsid w:val="00445E32"/>
    <w:rsid w:val="00447A43"/>
    <w:rsid w:val="004507C4"/>
    <w:rsid w:val="004512BE"/>
    <w:rsid w:val="00452311"/>
    <w:rsid w:val="00453B80"/>
    <w:rsid w:val="004549C9"/>
    <w:rsid w:val="00455EA5"/>
    <w:rsid w:val="004607AF"/>
    <w:rsid w:val="004636EF"/>
    <w:rsid w:val="00467E94"/>
    <w:rsid w:val="004712F3"/>
    <w:rsid w:val="0047258C"/>
    <w:rsid w:val="00473ADC"/>
    <w:rsid w:val="0047461B"/>
    <w:rsid w:val="00480A37"/>
    <w:rsid w:val="0048122F"/>
    <w:rsid w:val="0048535A"/>
    <w:rsid w:val="00485896"/>
    <w:rsid w:val="00485E9F"/>
    <w:rsid w:val="00486A96"/>
    <w:rsid w:val="00486F0A"/>
    <w:rsid w:val="00490268"/>
    <w:rsid w:val="004906B8"/>
    <w:rsid w:val="00490F66"/>
    <w:rsid w:val="00497824"/>
    <w:rsid w:val="004A0B3F"/>
    <w:rsid w:val="004A1EFC"/>
    <w:rsid w:val="004A21D7"/>
    <w:rsid w:val="004A2BE2"/>
    <w:rsid w:val="004B27C7"/>
    <w:rsid w:val="004B2A4F"/>
    <w:rsid w:val="004B2C3B"/>
    <w:rsid w:val="004B390A"/>
    <w:rsid w:val="004B5CED"/>
    <w:rsid w:val="004B79AB"/>
    <w:rsid w:val="004C0D0E"/>
    <w:rsid w:val="004C473C"/>
    <w:rsid w:val="004C4997"/>
    <w:rsid w:val="004C4C56"/>
    <w:rsid w:val="004C600E"/>
    <w:rsid w:val="004C7EB5"/>
    <w:rsid w:val="004D0580"/>
    <w:rsid w:val="004D14E5"/>
    <w:rsid w:val="004D20A7"/>
    <w:rsid w:val="004D3C74"/>
    <w:rsid w:val="004D44D3"/>
    <w:rsid w:val="004D4637"/>
    <w:rsid w:val="004E1373"/>
    <w:rsid w:val="004E2251"/>
    <w:rsid w:val="004E460F"/>
    <w:rsid w:val="004E6FFB"/>
    <w:rsid w:val="004E79CE"/>
    <w:rsid w:val="004F13E3"/>
    <w:rsid w:val="004F2379"/>
    <w:rsid w:val="004F6482"/>
    <w:rsid w:val="004F7C0E"/>
    <w:rsid w:val="005007DA"/>
    <w:rsid w:val="00501C22"/>
    <w:rsid w:val="00501E18"/>
    <w:rsid w:val="0050203E"/>
    <w:rsid w:val="00502DB1"/>
    <w:rsid w:val="005031E3"/>
    <w:rsid w:val="00505F99"/>
    <w:rsid w:val="00511D36"/>
    <w:rsid w:val="00512897"/>
    <w:rsid w:val="00513F71"/>
    <w:rsid w:val="0051469D"/>
    <w:rsid w:val="005146B1"/>
    <w:rsid w:val="0051481C"/>
    <w:rsid w:val="00514995"/>
    <w:rsid w:val="005150AF"/>
    <w:rsid w:val="00516533"/>
    <w:rsid w:val="0052133E"/>
    <w:rsid w:val="0052223F"/>
    <w:rsid w:val="00523922"/>
    <w:rsid w:val="00523D2F"/>
    <w:rsid w:val="00524DA3"/>
    <w:rsid w:val="00525F0F"/>
    <w:rsid w:val="00526F98"/>
    <w:rsid w:val="00527213"/>
    <w:rsid w:val="005304AD"/>
    <w:rsid w:val="00530528"/>
    <w:rsid w:val="00530629"/>
    <w:rsid w:val="00530A00"/>
    <w:rsid w:val="00530EBA"/>
    <w:rsid w:val="00532A9E"/>
    <w:rsid w:val="00535E2F"/>
    <w:rsid w:val="00542D61"/>
    <w:rsid w:val="005461E6"/>
    <w:rsid w:val="00547BB8"/>
    <w:rsid w:val="00547BD0"/>
    <w:rsid w:val="005506C8"/>
    <w:rsid w:val="00553749"/>
    <w:rsid w:val="005538E7"/>
    <w:rsid w:val="00553A88"/>
    <w:rsid w:val="0055634D"/>
    <w:rsid w:val="00562D66"/>
    <w:rsid w:val="00565EF2"/>
    <w:rsid w:val="00567E35"/>
    <w:rsid w:val="0057206B"/>
    <w:rsid w:val="005734DE"/>
    <w:rsid w:val="0057407C"/>
    <w:rsid w:val="00574E6F"/>
    <w:rsid w:val="0057550D"/>
    <w:rsid w:val="00575D12"/>
    <w:rsid w:val="0058075F"/>
    <w:rsid w:val="005808F5"/>
    <w:rsid w:val="00581932"/>
    <w:rsid w:val="00581C3A"/>
    <w:rsid w:val="005871D8"/>
    <w:rsid w:val="005910F8"/>
    <w:rsid w:val="0059261E"/>
    <w:rsid w:val="0059433B"/>
    <w:rsid w:val="005950B6"/>
    <w:rsid w:val="0059587D"/>
    <w:rsid w:val="005959D6"/>
    <w:rsid w:val="00595F84"/>
    <w:rsid w:val="00597E5E"/>
    <w:rsid w:val="005A06EF"/>
    <w:rsid w:val="005A0A85"/>
    <w:rsid w:val="005A24C8"/>
    <w:rsid w:val="005A2DCF"/>
    <w:rsid w:val="005A4C1E"/>
    <w:rsid w:val="005A5CFF"/>
    <w:rsid w:val="005A6E3E"/>
    <w:rsid w:val="005B2B5E"/>
    <w:rsid w:val="005B5FD4"/>
    <w:rsid w:val="005B65C4"/>
    <w:rsid w:val="005B7E86"/>
    <w:rsid w:val="005C03FF"/>
    <w:rsid w:val="005C241D"/>
    <w:rsid w:val="005C3749"/>
    <w:rsid w:val="005C37B6"/>
    <w:rsid w:val="005C5F3D"/>
    <w:rsid w:val="005C6786"/>
    <w:rsid w:val="005C7D88"/>
    <w:rsid w:val="005D028D"/>
    <w:rsid w:val="005D1A32"/>
    <w:rsid w:val="005D272E"/>
    <w:rsid w:val="005D348E"/>
    <w:rsid w:val="005D3858"/>
    <w:rsid w:val="005D3CB9"/>
    <w:rsid w:val="005D3EAE"/>
    <w:rsid w:val="005D3FC5"/>
    <w:rsid w:val="005D4707"/>
    <w:rsid w:val="005D4BF2"/>
    <w:rsid w:val="005D5C17"/>
    <w:rsid w:val="005D654E"/>
    <w:rsid w:val="005D7324"/>
    <w:rsid w:val="005D792B"/>
    <w:rsid w:val="005E50AF"/>
    <w:rsid w:val="005E5C91"/>
    <w:rsid w:val="005E7F71"/>
    <w:rsid w:val="005F07D5"/>
    <w:rsid w:val="005F1E23"/>
    <w:rsid w:val="005F24A6"/>
    <w:rsid w:val="005F2A56"/>
    <w:rsid w:val="005F2DCF"/>
    <w:rsid w:val="005F3FB2"/>
    <w:rsid w:val="005F648F"/>
    <w:rsid w:val="005F7929"/>
    <w:rsid w:val="005F7DBB"/>
    <w:rsid w:val="006004F1"/>
    <w:rsid w:val="00600F76"/>
    <w:rsid w:val="00601C1D"/>
    <w:rsid w:val="006042BC"/>
    <w:rsid w:val="00607301"/>
    <w:rsid w:val="0060769E"/>
    <w:rsid w:val="00615DF7"/>
    <w:rsid w:val="00620840"/>
    <w:rsid w:val="00620CC2"/>
    <w:rsid w:val="00622AC3"/>
    <w:rsid w:val="00622CDF"/>
    <w:rsid w:val="00623CA8"/>
    <w:rsid w:val="00624051"/>
    <w:rsid w:val="006245F5"/>
    <w:rsid w:val="0062538F"/>
    <w:rsid w:val="00625704"/>
    <w:rsid w:val="0063040B"/>
    <w:rsid w:val="00634939"/>
    <w:rsid w:val="00637155"/>
    <w:rsid w:val="006371C0"/>
    <w:rsid w:val="006377E6"/>
    <w:rsid w:val="006447EA"/>
    <w:rsid w:val="006460F2"/>
    <w:rsid w:val="00647AA6"/>
    <w:rsid w:val="00647E7F"/>
    <w:rsid w:val="0065007A"/>
    <w:rsid w:val="00650C39"/>
    <w:rsid w:val="00653242"/>
    <w:rsid w:val="006577A1"/>
    <w:rsid w:val="00661366"/>
    <w:rsid w:val="006616C3"/>
    <w:rsid w:val="00663745"/>
    <w:rsid w:val="00664B2F"/>
    <w:rsid w:val="00670A70"/>
    <w:rsid w:val="00671905"/>
    <w:rsid w:val="006722DA"/>
    <w:rsid w:val="00673483"/>
    <w:rsid w:val="006738C4"/>
    <w:rsid w:val="00674030"/>
    <w:rsid w:val="00674540"/>
    <w:rsid w:val="0067457B"/>
    <w:rsid w:val="00675DDE"/>
    <w:rsid w:val="0067610E"/>
    <w:rsid w:val="00677B93"/>
    <w:rsid w:val="006810CF"/>
    <w:rsid w:val="0069104B"/>
    <w:rsid w:val="00691143"/>
    <w:rsid w:val="006937B9"/>
    <w:rsid w:val="00695017"/>
    <w:rsid w:val="00697783"/>
    <w:rsid w:val="006A09D6"/>
    <w:rsid w:val="006A1E4E"/>
    <w:rsid w:val="006A2128"/>
    <w:rsid w:val="006A2859"/>
    <w:rsid w:val="006A34F8"/>
    <w:rsid w:val="006A3684"/>
    <w:rsid w:val="006A50ED"/>
    <w:rsid w:val="006A6102"/>
    <w:rsid w:val="006B33A0"/>
    <w:rsid w:val="006B371D"/>
    <w:rsid w:val="006C0297"/>
    <w:rsid w:val="006C1C51"/>
    <w:rsid w:val="006C3418"/>
    <w:rsid w:val="006C4134"/>
    <w:rsid w:val="006C4639"/>
    <w:rsid w:val="006D1870"/>
    <w:rsid w:val="006D2B6D"/>
    <w:rsid w:val="006D319A"/>
    <w:rsid w:val="006D431F"/>
    <w:rsid w:val="006D4D5E"/>
    <w:rsid w:val="006E058C"/>
    <w:rsid w:val="006E123B"/>
    <w:rsid w:val="006E40E6"/>
    <w:rsid w:val="006E40F3"/>
    <w:rsid w:val="006E5B1E"/>
    <w:rsid w:val="006F0A9E"/>
    <w:rsid w:val="006F0D1F"/>
    <w:rsid w:val="006F25D8"/>
    <w:rsid w:val="006F3458"/>
    <w:rsid w:val="006F574A"/>
    <w:rsid w:val="006F6152"/>
    <w:rsid w:val="006F6456"/>
    <w:rsid w:val="006F6E92"/>
    <w:rsid w:val="006F740F"/>
    <w:rsid w:val="00703F58"/>
    <w:rsid w:val="0070634E"/>
    <w:rsid w:val="00706C58"/>
    <w:rsid w:val="00707057"/>
    <w:rsid w:val="0071025D"/>
    <w:rsid w:val="0071160B"/>
    <w:rsid w:val="007118C0"/>
    <w:rsid w:val="00712EA6"/>
    <w:rsid w:val="0071506F"/>
    <w:rsid w:val="00715DD9"/>
    <w:rsid w:val="00717669"/>
    <w:rsid w:val="00717E78"/>
    <w:rsid w:val="007215D1"/>
    <w:rsid w:val="0072221C"/>
    <w:rsid w:val="00722F7E"/>
    <w:rsid w:val="00724A38"/>
    <w:rsid w:val="007272EC"/>
    <w:rsid w:val="0073450C"/>
    <w:rsid w:val="007353E3"/>
    <w:rsid w:val="0073576A"/>
    <w:rsid w:val="007376AE"/>
    <w:rsid w:val="00746D26"/>
    <w:rsid w:val="00747821"/>
    <w:rsid w:val="00752183"/>
    <w:rsid w:val="00756D71"/>
    <w:rsid w:val="0076141E"/>
    <w:rsid w:val="00761F43"/>
    <w:rsid w:val="00763AAE"/>
    <w:rsid w:val="00764638"/>
    <w:rsid w:val="007658E3"/>
    <w:rsid w:val="007662D8"/>
    <w:rsid w:val="00771EDB"/>
    <w:rsid w:val="00771FF2"/>
    <w:rsid w:val="00772B94"/>
    <w:rsid w:val="007735D3"/>
    <w:rsid w:val="00774821"/>
    <w:rsid w:val="0077489F"/>
    <w:rsid w:val="00775665"/>
    <w:rsid w:val="00775767"/>
    <w:rsid w:val="00777312"/>
    <w:rsid w:val="0078277E"/>
    <w:rsid w:val="00782950"/>
    <w:rsid w:val="00782ED0"/>
    <w:rsid w:val="00783DCA"/>
    <w:rsid w:val="00785B5B"/>
    <w:rsid w:val="00785DB4"/>
    <w:rsid w:val="007906DA"/>
    <w:rsid w:val="0079513E"/>
    <w:rsid w:val="00795989"/>
    <w:rsid w:val="007A0EF4"/>
    <w:rsid w:val="007A6E42"/>
    <w:rsid w:val="007A7B5F"/>
    <w:rsid w:val="007B033A"/>
    <w:rsid w:val="007B13CF"/>
    <w:rsid w:val="007B5E73"/>
    <w:rsid w:val="007C12F3"/>
    <w:rsid w:val="007C317D"/>
    <w:rsid w:val="007C368E"/>
    <w:rsid w:val="007C42EF"/>
    <w:rsid w:val="007C6339"/>
    <w:rsid w:val="007D1E06"/>
    <w:rsid w:val="007E01B5"/>
    <w:rsid w:val="007E1B94"/>
    <w:rsid w:val="007E3B83"/>
    <w:rsid w:val="007E4936"/>
    <w:rsid w:val="007E53B1"/>
    <w:rsid w:val="007E5FBC"/>
    <w:rsid w:val="007E7FA1"/>
    <w:rsid w:val="007F04BF"/>
    <w:rsid w:val="007F143D"/>
    <w:rsid w:val="007F34AA"/>
    <w:rsid w:val="0080203B"/>
    <w:rsid w:val="0081258D"/>
    <w:rsid w:val="00812959"/>
    <w:rsid w:val="00813246"/>
    <w:rsid w:val="00813A01"/>
    <w:rsid w:val="008149BE"/>
    <w:rsid w:val="00815293"/>
    <w:rsid w:val="008152FE"/>
    <w:rsid w:val="0081580E"/>
    <w:rsid w:val="00816E3E"/>
    <w:rsid w:val="00823E44"/>
    <w:rsid w:val="00825D17"/>
    <w:rsid w:val="00825E06"/>
    <w:rsid w:val="0082652F"/>
    <w:rsid w:val="00827576"/>
    <w:rsid w:val="00830FC8"/>
    <w:rsid w:val="008331AF"/>
    <w:rsid w:val="008336F7"/>
    <w:rsid w:val="008348A2"/>
    <w:rsid w:val="00834BDA"/>
    <w:rsid w:val="00835F02"/>
    <w:rsid w:val="008365E2"/>
    <w:rsid w:val="00837721"/>
    <w:rsid w:val="00837AFD"/>
    <w:rsid w:val="00840E66"/>
    <w:rsid w:val="00846620"/>
    <w:rsid w:val="00846E7D"/>
    <w:rsid w:val="008471C2"/>
    <w:rsid w:val="00847749"/>
    <w:rsid w:val="00847CCC"/>
    <w:rsid w:val="00852559"/>
    <w:rsid w:val="00852903"/>
    <w:rsid w:val="008609D6"/>
    <w:rsid w:val="008611D2"/>
    <w:rsid w:val="008646C5"/>
    <w:rsid w:val="008656EF"/>
    <w:rsid w:val="00866362"/>
    <w:rsid w:val="00866CB9"/>
    <w:rsid w:val="00867AB2"/>
    <w:rsid w:val="00870071"/>
    <w:rsid w:val="00872222"/>
    <w:rsid w:val="00872875"/>
    <w:rsid w:val="0087291F"/>
    <w:rsid w:val="00873356"/>
    <w:rsid w:val="008751F6"/>
    <w:rsid w:val="0087707D"/>
    <w:rsid w:val="0088335F"/>
    <w:rsid w:val="00892FD0"/>
    <w:rsid w:val="00893C05"/>
    <w:rsid w:val="00895156"/>
    <w:rsid w:val="00895A5D"/>
    <w:rsid w:val="00896610"/>
    <w:rsid w:val="008968F1"/>
    <w:rsid w:val="008A00AD"/>
    <w:rsid w:val="008A08DE"/>
    <w:rsid w:val="008A0E23"/>
    <w:rsid w:val="008A1475"/>
    <w:rsid w:val="008A163C"/>
    <w:rsid w:val="008A390E"/>
    <w:rsid w:val="008A3E00"/>
    <w:rsid w:val="008A415C"/>
    <w:rsid w:val="008A63E6"/>
    <w:rsid w:val="008A7FE9"/>
    <w:rsid w:val="008B436E"/>
    <w:rsid w:val="008B6262"/>
    <w:rsid w:val="008C1BB2"/>
    <w:rsid w:val="008C2149"/>
    <w:rsid w:val="008C47F6"/>
    <w:rsid w:val="008C6271"/>
    <w:rsid w:val="008C6F9E"/>
    <w:rsid w:val="008C792F"/>
    <w:rsid w:val="008C7F81"/>
    <w:rsid w:val="008D0BBB"/>
    <w:rsid w:val="008D2D8C"/>
    <w:rsid w:val="008D6573"/>
    <w:rsid w:val="008D71B6"/>
    <w:rsid w:val="008D7DD9"/>
    <w:rsid w:val="008F03F6"/>
    <w:rsid w:val="008F1197"/>
    <w:rsid w:val="008F3137"/>
    <w:rsid w:val="008F59F7"/>
    <w:rsid w:val="008F6D5A"/>
    <w:rsid w:val="008F74B9"/>
    <w:rsid w:val="00900D56"/>
    <w:rsid w:val="00901116"/>
    <w:rsid w:val="00902E68"/>
    <w:rsid w:val="00903674"/>
    <w:rsid w:val="0090378E"/>
    <w:rsid w:val="00904DBA"/>
    <w:rsid w:val="00905EF4"/>
    <w:rsid w:val="00906ADE"/>
    <w:rsid w:val="00907833"/>
    <w:rsid w:val="0091094F"/>
    <w:rsid w:val="009131CF"/>
    <w:rsid w:val="00914DBE"/>
    <w:rsid w:val="009156EA"/>
    <w:rsid w:val="00915913"/>
    <w:rsid w:val="00916581"/>
    <w:rsid w:val="00920457"/>
    <w:rsid w:val="00922088"/>
    <w:rsid w:val="00926A85"/>
    <w:rsid w:val="009272C3"/>
    <w:rsid w:val="009311A0"/>
    <w:rsid w:val="00931975"/>
    <w:rsid w:val="00931B91"/>
    <w:rsid w:val="00932FC1"/>
    <w:rsid w:val="00933BA7"/>
    <w:rsid w:val="00933EF6"/>
    <w:rsid w:val="009359A7"/>
    <w:rsid w:val="00935B2D"/>
    <w:rsid w:val="00936E7A"/>
    <w:rsid w:val="00940428"/>
    <w:rsid w:val="009444B6"/>
    <w:rsid w:val="00946685"/>
    <w:rsid w:val="009506A0"/>
    <w:rsid w:val="009509F2"/>
    <w:rsid w:val="00951589"/>
    <w:rsid w:val="009524BF"/>
    <w:rsid w:val="00953447"/>
    <w:rsid w:val="00955441"/>
    <w:rsid w:val="0095708A"/>
    <w:rsid w:val="009574CF"/>
    <w:rsid w:val="00957E18"/>
    <w:rsid w:val="009606BC"/>
    <w:rsid w:val="0096175E"/>
    <w:rsid w:val="0096213A"/>
    <w:rsid w:val="009625B0"/>
    <w:rsid w:val="0096577D"/>
    <w:rsid w:val="009675AD"/>
    <w:rsid w:val="00970890"/>
    <w:rsid w:val="00973298"/>
    <w:rsid w:val="009772B1"/>
    <w:rsid w:val="009822AB"/>
    <w:rsid w:val="0098334C"/>
    <w:rsid w:val="00984219"/>
    <w:rsid w:val="00990BFD"/>
    <w:rsid w:val="00990E20"/>
    <w:rsid w:val="0099304F"/>
    <w:rsid w:val="00993282"/>
    <w:rsid w:val="009A1D4E"/>
    <w:rsid w:val="009A2CFD"/>
    <w:rsid w:val="009A48BD"/>
    <w:rsid w:val="009B346E"/>
    <w:rsid w:val="009B4379"/>
    <w:rsid w:val="009B6AD9"/>
    <w:rsid w:val="009B6DE4"/>
    <w:rsid w:val="009C132A"/>
    <w:rsid w:val="009C182A"/>
    <w:rsid w:val="009C193F"/>
    <w:rsid w:val="009C21B5"/>
    <w:rsid w:val="009C3D1F"/>
    <w:rsid w:val="009C6831"/>
    <w:rsid w:val="009C792A"/>
    <w:rsid w:val="009D240C"/>
    <w:rsid w:val="009D363C"/>
    <w:rsid w:val="009D3DF9"/>
    <w:rsid w:val="009D74C4"/>
    <w:rsid w:val="009E042C"/>
    <w:rsid w:val="009E08C7"/>
    <w:rsid w:val="009E0C2B"/>
    <w:rsid w:val="009E14E4"/>
    <w:rsid w:val="009E49D2"/>
    <w:rsid w:val="009E5284"/>
    <w:rsid w:val="009F2216"/>
    <w:rsid w:val="009F45E4"/>
    <w:rsid w:val="009F6BD4"/>
    <w:rsid w:val="009F71CC"/>
    <w:rsid w:val="00A013E3"/>
    <w:rsid w:val="00A0529B"/>
    <w:rsid w:val="00A11F17"/>
    <w:rsid w:val="00A146FC"/>
    <w:rsid w:val="00A22C42"/>
    <w:rsid w:val="00A24A89"/>
    <w:rsid w:val="00A25327"/>
    <w:rsid w:val="00A2547A"/>
    <w:rsid w:val="00A26187"/>
    <w:rsid w:val="00A30D00"/>
    <w:rsid w:val="00A310F9"/>
    <w:rsid w:val="00A3112B"/>
    <w:rsid w:val="00A3189B"/>
    <w:rsid w:val="00A36A22"/>
    <w:rsid w:val="00A3774E"/>
    <w:rsid w:val="00A41933"/>
    <w:rsid w:val="00A44560"/>
    <w:rsid w:val="00A4484F"/>
    <w:rsid w:val="00A45675"/>
    <w:rsid w:val="00A45725"/>
    <w:rsid w:val="00A463E6"/>
    <w:rsid w:val="00A4666D"/>
    <w:rsid w:val="00A477C1"/>
    <w:rsid w:val="00A51736"/>
    <w:rsid w:val="00A52824"/>
    <w:rsid w:val="00A553F5"/>
    <w:rsid w:val="00A55631"/>
    <w:rsid w:val="00A55D85"/>
    <w:rsid w:val="00A56D7E"/>
    <w:rsid w:val="00A57DB6"/>
    <w:rsid w:val="00A604AC"/>
    <w:rsid w:val="00A60646"/>
    <w:rsid w:val="00A610C4"/>
    <w:rsid w:val="00A6161C"/>
    <w:rsid w:val="00A704DB"/>
    <w:rsid w:val="00A735DA"/>
    <w:rsid w:val="00A746CA"/>
    <w:rsid w:val="00A74723"/>
    <w:rsid w:val="00A75A60"/>
    <w:rsid w:val="00A77143"/>
    <w:rsid w:val="00A80A81"/>
    <w:rsid w:val="00A82DBC"/>
    <w:rsid w:val="00A83530"/>
    <w:rsid w:val="00A83E4D"/>
    <w:rsid w:val="00A84FFC"/>
    <w:rsid w:val="00A851FC"/>
    <w:rsid w:val="00A86771"/>
    <w:rsid w:val="00A87127"/>
    <w:rsid w:val="00A90BD3"/>
    <w:rsid w:val="00A95AB5"/>
    <w:rsid w:val="00A973BE"/>
    <w:rsid w:val="00A97C67"/>
    <w:rsid w:val="00AA0FB1"/>
    <w:rsid w:val="00AA0FF7"/>
    <w:rsid w:val="00AA3136"/>
    <w:rsid w:val="00AA5D8C"/>
    <w:rsid w:val="00AB1628"/>
    <w:rsid w:val="00AB2025"/>
    <w:rsid w:val="00AB2229"/>
    <w:rsid w:val="00AB2E97"/>
    <w:rsid w:val="00AB7D7A"/>
    <w:rsid w:val="00AC37E3"/>
    <w:rsid w:val="00AC4D59"/>
    <w:rsid w:val="00AC6B89"/>
    <w:rsid w:val="00AD17FA"/>
    <w:rsid w:val="00AD1E44"/>
    <w:rsid w:val="00AD1E57"/>
    <w:rsid w:val="00AD38F9"/>
    <w:rsid w:val="00AD6473"/>
    <w:rsid w:val="00AD6D9D"/>
    <w:rsid w:val="00AD79AD"/>
    <w:rsid w:val="00AE4263"/>
    <w:rsid w:val="00AE6401"/>
    <w:rsid w:val="00AE7B1D"/>
    <w:rsid w:val="00AF0A4C"/>
    <w:rsid w:val="00AF1B36"/>
    <w:rsid w:val="00AF53FE"/>
    <w:rsid w:val="00AF5661"/>
    <w:rsid w:val="00AF6B24"/>
    <w:rsid w:val="00AF7431"/>
    <w:rsid w:val="00AF74E9"/>
    <w:rsid w:val="00B01982"/>
    <w:rsid w:val="00B02CE6"/>
    <w:rsid w:val="00B02D3C"/>
    <w:rsid w:val="00B064E2"/>
    <w:rsid w:val="00B06CB1"/>
    <w:rsid w:val="00B10FB6"/>
    <w:rsid w:val="00B11603"/>
    <w:rsid w:val="00B13488"/>
    <w:rsid w:val="00B1623A"/>
    <w:rsid w:val="00B25F51"/>
    <w:rsid w:val="00B3079E"/>
    <w:rsid w:val="00B30C7C"/>
    <w:rsid w:val="00B32C03"/>
    <w:rsid w:val="00B330DD"/>
    <w:rsid w:val="00B33AAA"/>
    <w:rsid w:val="00B34D81"/>
    <w:rsid w:val="00B35139"/>
    <w:rsid w:val="00B42F8E"/>
    <w:rsid w:val="00B4463C"/>
    <w:rsid w:val="00B45D7E"/>
    <w:rsid w:val="00B474B8"/>
    <w:rsid w:val="00B50BAD"/>
    <w:rsid w:val="00B526E0"/>
    <w:rsid w:val="00B5277D"/>
    <w:rsid w:val="00B52CF9"/>
    <w:rsid w:val="00B53DF0"/>
    <w:rsid w:val="00B546FF"/>
    <w:rsid w:val="00B54997"/>
    <w:rsid w:val="00B54FFE"/>
    <w:rsid w:val="00B550FB"/>
    <w:rsid w:val="00B6069F"/>
    <w:rsid w:val="00B6301E"/>
    <w:rsid w:val="00B63138"/>
    <w:rsid w:val="00B63E55"/>
    <w:rsid w:val="00B67C44"/>
    <w:rsid w:val="00B701AB"/>
    <w:rsid w:val="00B738EF"/>
    <w:rsid w:val="00B74A3F"/>
    <w:rsid w:val="00B74E84"/>
    <w:rsid w:val="00B80107"/>
    <w:rsid w:val="00B80C44"/>
    <w:rsid w:val="00B80DA9"/>
    <w:rsid w:val="00B8101F"/>
    <w:rsid w:val="00B825AF"/>
    <w:rsid w:val="00B82BAE"/>
    <w:rsid w:val="00B83F2C"/>
    <w:rsid w:val="00B86171"/>
    <w:rsid w:val="00B869D1"/>
    <w:rsid w:val="00B87231"/>
    <w:rsid w:val="00B87998"/>
    <w:rsid w:val="00B9428F"/>
    <w:rsid w:val="00B95F88"/>
    <w:rsid w:val="00B96367"/>
    <w:rsid w:val="00B97EF0"/>
    <w:rsid w:val="00BA21CC"/>
    <w:rsid w:val="00BA22F7"/>
    <w:rsid w:val="00BA2818"/>
    <w:rsid w:val="00BA37BB"/>
    <w:rsid w:val="00BA532F"/>
    <w:rsid w:val="00BB28D2"/>
    <w:rsid w:val="00BB2FEA"/>
    <w:rsid w:val="00BB518F"/>
    <w:rsid w:val="00BB571E"/>
    <w:rsid w:val="00BB6BD4"/>
    <w:rsid w:val="00BC0049"/>
    <w:rsid w:val="00BC0FCA"/>
    <w:rsid w:val="00BC2538"/>
    <w:rsid w:val="00BC7FD5"/>
    <w:rsid w:val="00BD586C"/>
    <w:rsid w:val="00BE196A"/>
    <w:rsid w:val="00BE31A6"/>
    <w:rsid w:val="00BE367C"/>
    <w:rsid w:val="00BE3DB3"/>
    <w:rsid w:val="00BE3FC6"/>
    <w:rsid w:val="00BE7734"/>
    <w:rsid w:val="00BF3B49"/>
    <w:rsid w:val="00BF46AE"/>
    <w:rsid w:val="00BF6E93"/>
    <w:rsid w:val="00BF6F51"/>
    <w:rsid w:val="00C023CA"/>
    <w:rsid w:val="00C02D29"/>
    <w:rsid w:val="00C10F7F"/>
    <w:rsid w:val="00C114CE"/>
    <w:rsid w:val="00C12E57"/>
    <w:rsid w:val="00C13AD2"/>
    <w:rsid w:val="00C22C27"/>
    <w:rsid w:val="00C267B0"/>
    <w:rsid w:val="00C26D51"/>
    <w:rsid w:val="00C31327"/>
    <w:rsid w:val="00C34096"/>
    <w:rsid w:val="00C374E1"/>
    <w:rsid w:val="00C40471"/>
    <w:rsid w:val="00C42483"/>
    <w:rsid w:val="00C43CC7"/>
    <w:rsid w:val="00C45894"/>
    <w:rsid w:val="00C47B8F"/>
    <w:rsid w:val="00C50C44"/>
    <w:rsid w:val="00C518D4"/>
    <w:rsid w:val="00C52DF3"/>
    <w:rsid w:val="00C53721"/>
    <w:rsid w:val="00C53800"/>
    <w:rsid w:val="00C560BB"/>
    <w:rsid w:val="00C56299"/>
    <w:rsid w:val="00C61C8D"/>
    <w:rsid w:val="00C62C7F"/>
    <w:rsid w:val="00C63C98"/>
    <w:rsid w:val="00C64CCC"/>
    <w:rsid w:val="00C70127"/>
    <w:rsid w:val="00C744E9"/>
    <w:rsid w:val="00C75866"/>
    <w:rsid w:val="00C76488"/>
    <w:rsid w:val="00C77BEC"/>
    <w:rsid w:val="00C80A1F"/>
    <w:rsid w:val="00C80AFC"/>
    <w:rsid w:val="00C8144E"/>
    <w:rsid w:val="00C84E15"/>
    <w:rsid w:val="00C8564D"/>
    <w:rsid w:val="00C85B4E"/>
    <w:rsid w:val="00C90EF2"/>
    <w:rsid w:val="00C95C82"/>
    <w:rsid w:val="00C9652C"/>
    <w:rsid w:val="00C96536"/>
    <w:rsid w:val="00C977BD"/>
    <w:rsid w:val="00CA3AB0"/>
    <w:rsid w:val="00CA3F9A"/>
    <w:rsid w:val="00CB0DF4"/>
    <w:rsid w:val="00CB1AAA"/>
    <w:rsid w:val="00CB370C"/>
    <w:rsid w:val="00CB3A1E"/>
    <w:rsid w:val="00CB4946"/>
    <w:rsid w:val="00CB7D0C"/>
    <w:rsid w:val="00CC0125"/>
    <w:rsid w:val="00CC0DDA"/>
    <w:rsid w:val="00CC2398"/>
    <w:rsid w:val="00CC3596"/>
    <w:rsid w:val="00CC7A09"/>
    <w:rsid w:val="00CD0754"/>
    <w:rsid w:val="00CD11D3"/>
    <w:rsid w:val="00CD73F4"/>
    <w:rsid w:val="00CD7C8D"/>
    <w:rsid w:val="00CF0B8B"/>
    <w:rsid w:val="00CF2BDA"/>
    <w:rsid w:val="00CF2DC6"/>
    <w:rsid w:val="00CF67C9"/>
    <w:rsid w:val="00CF6834"/>
    <w:rsid w:val="00CF6A57"/>
    <w:rsid w:val="00CF6CFE"/>
    <w:rsid w:val="00CF765F"/>
    <w:rsid w:val="00D002ED"/>
    <w:rsid w:val="00D06D10"/>
    <w:rsid w:val="00D07E90"/>
    <w:rsid w:val="00D11502"/>
    <w:rsid w:val="00D120D6"/>
    <w:rsid w:val="00D12823"/>
    <w:rsid w:val="00D140DB"/>
    <w:rsid w:val="00D14219"/>
    <w:rsid w:val="00D14C07"/>
    <w:rsid w:val="00D174EB"/>
    <w:rsid w:val="00D206FD"/>
    <w:rsid w:val="00D22218"/>
    <w:rsid w:val="00D2322F"/>
    <w:rsid w:val="00D241DF"/>
    <w:rsid w:val="00D27673"/>
    <w:rsid w:val="00D30815"/>
    <w:rsid w:val="00D30E2B"/>
    <w:rsid w:val="00D31AF8"/>
    <w:rsid w:val="00D32408"/>
    <w:rsid w:val="00D36194"/>
    <w:rsid w:val="00D3678B"/>
    <w:rsid w:val="00D42AFB"/>
    <w:rsid w:val="00D452FA"/>
    <w:rsid w:val="00D50784"/>
    <w:rsid w:val="00D56D3D"/>
    <w:rsid w:val="00D619BF"/>
    <w:rsid w:val="00D63545"/>
    <w:rsid w:val="00D6390A"/>
    <w:rsid w:val="00D64E98"/>
    <w:rsid w:val="00D6662F"/>
    <w:rsid w:val="00D67B4D"/>
    <w:rsid w:val="00D70E26"/>
    <w:rsid w:val="00D736A3"/>
    <w:rsid w:val="00D82122"/>
    <w:rsid w:val="00D83118"/>
    <w:rsid w:val="00D84A7A"/>
    <w:rsid w:val="00D915EB"/>
    <w:rsid w:val="00D91E57"/>
    <w:rsid w:val="00D93085"/>
    <w:rsid w:val="00D93B48"/>
    <w:rsid w:val="00D94D01"/>
    <w:rsid w:val="00D94EF0"/>
    <w:rsid w:val="00D951B2"/>
    <w:rsid w:val="00D978C4"/>
    <w:rsid w:val="00DA1724"/>
    <w:rsid w:val="00DA20B1"/>
    <w:rsid w:val="00DA288A"/>
    <w:rsid w:val="00DA44A0"/>
    <w:rsid w:val="00DA6919"/>
    <w:rsid w:val="00DA7782"/>
    <w:rsid w:val="00DB11A2"/>
    <w:rsid w:val="00DB34C4"/>
    <w:rsid w:val="00DB3E9E"/>
    <w:rsid w:val="00DB4292"/>
    <w:rsid w:val="00DB4F5B"/>
    <w:rsid w:val="00DB7739"/>
    <w:rsid w:val="00DC07B4"/>
    <w:rsid w:val="00DC1889"/>
    <w:rsid w:val="00DC5177"/>
    <w:rsid w:val="00DC5992"/>
    <w:rsid w:val="00DC5AB1"/>
    <w:rsid w:val="00DC60ED"/>
    <w:rsid w:val="00DC71C2"/>
    <w:rsid w:val="00DC7874"/>
    <w:rsid w:val="00DD0837"/>
    <w:rsid w:val="00DD13B8"/>
    <w:rsid w:val="00DD57E6"/>
    <w:rsid w:val="00DD705A"/>
    <w:rsid w:val="00DD75D5"/>
    <w:rsid w:val="00DE261A"/>
    <w:rsid w:val="00DE49B4"/>
    <w:rsid w:val="00DE5480"/>
    <w:rsid w:val="00DE70FC"/>
    <w:rsid w:val="00DF7FD9"/>
    <w:rsid w:val="00E01734"/>
    <w:rsid w:val="00E02048"/>
    <w:rsid w:val="00E03639"/>
    <w:rsid w:val="00E03B5F"/>
    <w:rsid w:val="00E04A68"/>
    <w:rsid w:val="00E04BB4"/>
    <w:rsid w:val="00E05DCA"/>
    <w:rsid w:val="00E06E79"/>
    <w:rsid w:val="00E102C8"/>
    <w:rsid w:val="00E108A2"/>
    <w:rsid w:val="00E10A45"/>
    <w:rsid w:val="00E14296"/>
    <w:rsid w:val="00E1572F"/>
    <w:rsid w:val="00E15E8E"/>
    <w:rsid w:val="00E16022"/>
    <w:rsid w:val="00E206D3"/>
    <w:rsid w:val="00E24902"/>
    <w:rsid w:val="00E2493E"/>
    <w:rsid w:val="00E2523A"/>
    <w:rsid w:val="00E258ED"/>
    <w:rsid w:val="00E26BA9"/>
    <w:rsid w:val="00E27CCB"/>
    <w:rsid w:val="00E31AD2"/>
    <w:rsid w:val="00E31FC1"/>
    <w:rsid w:val="00E32B06"/>
    <w:rsid w:val="00E34EF7"/>
    <w:rsid w:val="00E370EB"/>
    <w:rsid w:val="00E412A9"/>
    <w:rsid w:val="00E42A96"/>
    <w:rsid w:val="00E43884"/>
    <w:rsid w:val="00E45060"/>
    <w:rsid w:val="00E4571E"/>
    <w:rsid w:val="00E56935"/>
    <w:rsid w:val="00E60F32"/>
    <w:rsid w:val="00E62754"/>
    <w:rsid w:val="00E648A6"/>
    <w:rsid w:val="00E70729"/>
    <w:rsid w:val="00E70D58"/>
    <w:rsid w:val="00E725CA"/>
    <w:rsid w:val="00E72EB9"/>
    <w:rsid w:val="00E734BE"/>
    <w:rsid w:val="00E74E7F"/>
    <w:rsid w:val="00E75E8C"/>
    <w:rsid w:val="00E75EA7"/>
    <w:rsid w:val="00E775BC"/>
    <w:rsid w:val="00E8032B"/>
    <w:rsid w:val="00E823C3"/>
    <w:rsid w:val="00E82BBA"/>
    <w:rsid w:val="00E83205"/>
    <w:rsid w:val="00E83766"/>
    <w:rsid w:val="00E843D1"/>
    <w:rsid w:val="00E84DB7"/>
    <w:rsid w:val="00E84DE4"/>
    <w:rsid w:val="00E90B3F"/>
    <w:rsid w:val="00E911C2"/>
    <w:rsid w:val="00E921A6"/>
    <w:rsid w:val="00E92F85"/>
    <w:rsid w:val="00E930AE"/>
    <w:rsid w:val="00E969FD"/>
    <w:rsid w:val="00EA0E47"/>
    <w:rsid w:val="00EA290B"/>
    <w:rsid w:val="00EA29B4"/>
    <w:rsid w:val="00EA7D26"/>
    <w:rsid w:val="00EB0EEF"/>
    <w:rsid w:val="00EB1AA8"/>
    <w:rsid w:val="00EB2158"/>
    <w:rsid w:val="00EB2511"/>
    <w:rsid w:val="00EB45EA"/>
    <w:rsid w:val="00EB5427"/>
    <w:rsid w:val="00EB5E2B"/>
    <w:rsid w:val="00EB61A7"/>
    <w:rsid w:val="00EC2218"/>
    <w:rsid w:val="00EC4EF7"/>
    <w:rsid w:val="00EC7655"/>
    <w:rsid w:val="00EC783B"/>
    <w:rsid w:val="00ED00A7"/>
    <w:rsid w:val="00ED2A2A"/>
    <w:rsid w:val="00ED6224"/>
    <w:rsid w:val="00ED6A1E"/>
    <w:rsid w:val="00ED7A18"/>
    <w:rsid w:val="00ED7A81"/>
    <w:rsid w:val="00EE22C6"/>
    <w:rsid w:val="00EE24F6"/>
    <w:rsid w:val="00EE35B0"/>
    <w:rsid w:val="00EE5E2F"/>
    <w:rsid w:val="00EE6F25"/>
    <w:rsid w:val="00EE740B"/>
    <w:rsid w:val="00EE7987"/>
    <w:rsid w:val="00EF0367"/>
    <w:rsid w:val="00EF0E7E"/>
    <w:rsid w:val="00EF2AD0"/>
    <w:rsid w:val="00EF2E96"/>
    <w:rsid w:val="00EF3F8D"/>
    <w:rsid w:val="00EF517A"/>
    <w:rsid w:val="00EF623B"/>
    <w:rsid w:val="00EF7C3B"/>
    <w:rsid w:val="00F001EB"/>
    <w:rsid w:val="00F00A58"/>
    <w:rsid w:val="00F01968"/>
    <w:rsid w:val="00F0349A"/>
    <w:rsid w:val="00F04802"/>
    <w:rsid w:val="00F04D21"/>
    <w:rsid w:val="00F07E57"/>
    <w:rsid w:val="00F10C68"/>
    <w:rsid w:val="00F16925"/>
    <w:rsid w:val="00F24B16"/>
    <w:rsid w:val="00F26EA5"/>
    <w:rsid w:val="00F27013"/>
    <w:rsid w:val="00F271E9"/>
    <w:rsid w:val="00F308B8"/>
    <w:rsid w:val="00F32FE3"/>
    <w:rsid w:val="00F3491E"/>
    <w:rsid w:val="00F35332"/>
    <w:rsid w:val="00F35BF8"/>
    <w:rsid w:val="00F37571"/>
    <w:rsid w:val="00F43CF5"/>
    <w:rsid w:val="00F442AC"/>
    <w:rsid w:val="00F45D24"/>
    <w:rsid w:val="00F4694A"/>
    <w:rsid w:val="00F52049"/>
    <w:rsid w:val="00F54A43"/>
    <w:rsid w:val="00F560C2"/>
    <w:rsid w:val="00F60AF2"/>
    <w:rsid w:val="00F62E1D"/>
    <w:rsid w:val="00F63321"/>
    <w:rsid w:val="00F64881"/>
    <w:rsid w:val="00F66D6B"/>
    <w:rsid w:val="00F66EE5"/>
    <w:rsid w:val="00F67617"/>
    <w:rsid w:val="00F7373A"/>
    <w:rsid w:val="00F73D2C"/>
    <w:rsid w:val="00F74AC7"/>
    <w:rsid w:val="00F751AB"/>
    <w:rsid w:val="00F77468"/>
    <w:rsid w:val="00F82299"/>
    <w:rsid w:val="00F8475A"/>
    <w:rsid w:val="00F86F4E"/>
    <w:rsid w:val="00F90FFA"/>
    <w:rsid w:val="00F92CC2"/>
    <w:rsid w:val="00F94699"/>
    <w:rsid w:val="00F9670F"/>
    <w:rsid w:val="00F967E6"/>
    <w:rsid w:val="00FA0F2B"/>
    <w:rsid w:val="00FA1232"/>
    <w:rsid w:val="00FA38AA"/>
    <w:rsid w:val="00FA450F"/>
    <w:rsid w:val="00FA6677"/>
    <w:rsid w:val="00FA6DEF"/>
    <w:rsid w:val="00FB096E"/>
    <w:rsid w:val="00FB09BA"/>
    <w:rsid w:val="00FC04FF"/>
    <w:rsid w:val="00FC259A"/>
    <w:rsid w:val="00FC4091"/>
    <w:rsid w:val="00FD1F0B"/>
    <w:rsid w:val="00FD7417"/>
    <w:rsid w:val="00FD7894"/>
    <w:rsid w:val="00FD7A6F"/>
    <w:rsid w:val="00FE0D85"/>
    <w:rsid w:val="00FE3A55"/>
    <w:rsid w:val="00FE4368"/>
    <w:rsid w:val="00FE43EA"/>
    <w:rsid w:val="00FE4F20"/>
    <w:rsid w:val="00FE58A3"/>
    <w:rsid w:val="00FE6305"/>
    <w:rsid w:val="00FF0691"/>
    <w:rsid w:val="00FF0729"/>
    <w:rsid w:val="00FF0E2C"/>
    <w:rsid w:val="00FF378E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0AC9E"/>
  <w15:docId w15:val="{CB531669-49BC-43AA-A88B-F649D8BA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F3F8D"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link w:val="Heading1Char"/>
    <w:uiPriority w:val="1"/>
    <w:qFormat/>
    <w:rsid w:val="00B80DA9"/>
    <w:pPr>
      <w:widowControl w:val="0"/>
      <w:suppressAutoHyphens w:val="0"/>
      <w:autoSpaceDE w:val="0"/>
      <w:autoSpaceDN w:val="0"/>
      <w:spacing w:line="276" w:lineRule="exact"/>
      <w:ind w:left="132"/>
      <w:outlineLvl w:val="0"/>
    </w:pPr>
    <w:rPr>
      <w:lang w:val="id" w:eastAsia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EF3F8D"/>
  </w:style>
  <w:style w:type="character" w:customStyle="1" w:styleId="WW-Absatz-Standardschriftart">
    <w:name w:val="WW-Absatz-Standardschriftart"/>
    <w:rsid w:val="00EF3F8D"/>
  </w:style>
  <w:style w:type="character" w:customStyle="1" w:styleId="WW-Absatz-Standardschriftart1">
    <w:name w:val="WW-Absatz-Standardschriftart1"/>
    <w:rsid w:val="00EF3F8D"/>
  </w:style>
  <w:style w:type="character" w:customStyle="1" w:styleId="WW-Absatz-Standardschriftart11">
    <w:name w:val="WW-Absatz-Standardschriftart11"/>
    <w:rsid w:val="00EF3F8D"/>
  </w:style>
  <w:style w:type="character" w:customStyle="1" w:styleId="WW-Absatz-Standardschriftart111">
    <w:name w:val="WW-Absatz-Standardschriftart111"/>
    <w:rsid w:val="00EF3F8D"/>
  </w:style>
  <w:style w:type="paragraph" w:customStyle="1" w:styleId="Heading">
    <w:name w:val="Heading"/>
    <w:basedOn w:val="Normal"/>
    <w:next w:val="BodyText"/>
    <w:rsid w:val="00EF3F8D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EF3F8D"/>
    <w:pPr>
      <w:spacing w:after="120"/>
    </w:pPr>
  </w:style>
  <w:style w:type="paragraph" w:styleId="List">
    <w:name w:val="List"/>
    <w:basedOn w:val="BodyText"/>
    <w:rsid w:val="00EF3F8D"/>
    <w:rPr>
      <w:rFonts w:cs="Tahoma"/>
    </w:rPr>
  </w:style>
  <w:style w:type="paragraph" w:styleId="Caption">
    <w:name w:val="caption"/>
    <w:basedOn w:val="Normal"/>
    <w:qFormat/>
    <w:rsid w:val="00EF3F8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EF3F8D"/>
    <w:pPr>
      <w:suppressLineNumbers/>
    </w:pPr>
    <w:rPr>
      <w:rFonts w:cs="Tahoma"/>
    </w:rPr>
  </w:style>
  <w:style w:type="paragraph" w:styleId="Header">
    <w:name w:val="header"/>
    <w:basedOn w:val="Normal"/>
    <w:rsid w:val="00063A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63A8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51C4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51C43"/>
    <w:rPr>
      <w:rFonts w:ascii="Tahoma" w:hAnsi="Tahoma" w:cs="Tahoma"/>
      <w:sz w:val="16"/>
      <w:szCs w:val="16"/>
      <w:lang w:eastAsia="ar-SA"/>
    </w:rPr>
  </w:style>
  <w:style w:type="table" w:styleId="TableGrid">
    <w:name w:val="Table Grid"/>
    <w:basedOn w:val="TableNormal"/>
    <w:rsid w:val="00B06CB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2559"/>
    <w:pPr>
      <w:ind w:left="720"/>
      <w:contextualSpacing/>
      <w:jc w:val="both"/>
    </w:pPr>
  </w:style>
  <w:style w:type="paragraph" w:styleId="NormalWeb">
    <w:name w:val="Normal (Web)"/>
    <w:basedOn w:val="Normal"/>
    <w:uiPriority w:val="99"/>
    <w:unhideWhenUsed/>
    <w:rsid w:val="00AE6401"/>
    <w:pPr>
      <w:suppressAutoHyphens w:val="0"/>
      <w:spacing w:before="100" w:beforeAutospacing="1" w:after="100" w:afterAutospacing="1"/>
    </w:pPr>
    <w:rPr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C33BC"/>
    <w:rPr>
      <w:color w:val="808080"/>
    </w:rPr>
  </w:style>
  <w:style w:type="paragraph" w:styleId="NoSpacing">
    <w:name w:val="No Spacing"/>
    <w:uiPriority w:val="1"/>
    <w:qFormat/>
    <w:rsid w:val="002E5834"/>
    <w:pPr>
      <w:suppressAutoHyphens/>
    </w:pPr>
    <w:rPr>
      <w:sz w:val="24"/>
      <w:szCs w:val="24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1"/>
    <w:rsid w:val="00B80DA9"/>
    <w:rPr>
      <w:sz w:val="24"/>
      <w:szCs w:val="24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4D3FDF-A74F-4B32-9FCB-D2AF3578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Server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creator>Admin</dc:creator>
  <cp:lastModifiedBy>Fikri Rivandi</cp:lastModifiedBy>
  <cp:revision>85</cp:revision>
  <cp:lastPrinted>2026-06-10T04:18:00Z</cp:lastPrinted>
  <dcterms:created xsi:type="dcterms:W3CDTF">2018-07-20T04:04:00Z</dcterms:created>
  <dcterms:modified xsi:type="dcterms:W3CDTF">2026-06-10T04:19:00Z</dcterms:modified>
</cp:coreProperties>
</file>